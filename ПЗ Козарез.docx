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59B9AC71" wp14:editId="43195779">
            <wp:extent cx="0" cy="0"/>
            <wp:effectExtent l="0" t="0" r="0" b="0"/>
            <wp:docPr id="1546706996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38B9951A" w14:textId="77777777" w:rsidR="003B6DD2" w:rsidRDefault="003B6DD2">
      <w:pPr>
        <w:spacing w:after="0pt" w:line="15.60pt" w:lineRule="auto"/>
        <w:jc w:val="center"/>
      </w:pPr>
      <w:r>
        <w:t>Министерство науки и высшего образования Российской Федерации</w:t>
      </w:r>
    </w:p>
    <w:p w14:paraId="4299C66F" w14:textId="77777777" w:rsidR="003B6DD2" w:rsidRDefault="003B6DD2">
      <w:pPr>
        <w:spacing w:after="0pt" w:line="15.60pt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5E6ED0" w14:textId="77777777" w:rsidR="003B6DD2" w:rsidRDefault="003B6DD2">
      <w:pPr>
        <w:spacing w:after="0pt" w:line="15.60pt" w:lineRule="auto"/>
        <w:jc w:val="center"/>
      </w:pPr>
      <w:r>
        <w:t>«Волгоградский государственный технический университет»</w:t>
      </w:r>
    </w:p>
    <w:p w14:paraId="61CDD6E9" w14:textId="77777777" w:rsidR="003B6DD2" w:rsidRDefault="003B6DD2">
      <w:pPr>
        <w:spacing w:after="0pt" w:line="15.60pt" w:lineRule="auto"/>
      </w:pPr>
    </w:p>
    <w:p w14:paraId="30BA8F13" w14:textId="77777777" w:rsidR="003B6DD2" w:rsidRDefault="003B6DD2">
      <w:pPr>
        <w:spacing w:after="0pt" w:line="15.60pt" w:lineRule="auto"/>
      </w:pPr>
      <w:proofErr w:type="gramStart"/>
      <w:r>
        <w:t>Факультет  электроники</w:t>
      </w:r>
      <w:proofErr w:type="gramEnd"/>
      <w:r>
        <w:t xml:space="preserve"> и вычислительной техники</w:t>
      </w:r>
    </w:p>
    <w:p w14:paraId="000F8AFF" w14:textId="77777777" w:rsidR="003B6DD2" w:rsidRDefault="003B6DD2">
      <w:pPr>
        <w:spacing w:after="0pt" w:line="15.60pt" w:lineRule="auto"/>
      </w:pP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6F5409DD" w14:textId="77777777" w:rsidR="003B6DD2" w:rsidRDefault="003B6DD2"/>
    <w:p w14:paraId="060B4A18" w14:textId="77777777" w:rsidR="003B6DD2" w:rsidRDefault="003B6DD2"/>
    <w:p w14:paraId="7A261DB5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234EA24A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AB4BC57" w14:textId="77777777" w:rsidR="003B6DD2" w:rsidRDefault="003B6DD2">
      <w:pPr>
        <w:spacing w:after="0pt" w:line="15.60pt" w:lineRule="auto"/>
        <w:rPr>
          <w:b/>
          <w:sz w:val="32"/>
          <w:szCs w:val="32"/>
        </w:rPr>
      </w:pPr>
    </w:p>
    <w:p w14:paraId="22AA05B6" w14:textId="77777777" w:rsidR="003B6DD2" w:rsidRDefault="003B6DD2">
      <w:pPr>
        <w:spacing w:after="0pt" w:line="15.60pt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6FA9E21E" w14:textId="77777777" w:rsidR="003B6DD2" w:rsidRDefault="003B6DD2">
      <w:pPr>
        <w:spacing w:after="0pt" w:line="15.60pt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63549248" w14:textId="77777777" w:rsidR="003B6DD2" w:rsidRDefault="003B6DD2">
      <w:pPr>
        <w:spacing w:after="0pt" w:line="15.60pt" w:lineRule="auto"/>
        <w:jc w:val="center"/>
      </w:pPr>
      <w:r>
        <w:t>(индивидуальное задание – вариант №11</w:t>
      </w:r>
      <w:r w:rsidR="0088060D">
        <w:t>_01</w:t>
      </w:r>
      <w:r>
        <w:t>)</w:t>
      </w:r>
    </w:p>
    <w:p w14:paraId="3E7CB7E3" w14:textId="77777777" w:rsidR="003B6DD2" w:rsidRDefault="003B6DD2"/>
    <w:p w14:paraId="51A7503D" w14:textId="77777777" w:rsidR="003B6DD2" w:rsidRPr="003B6DD2" w:rsidRDefault="003B6DD2">
      <w:pPr>
        <w:spacing w:after="0pt" w:line="15.60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1ABE06A9" w14:textId="77777777" w:rsidR="003B6DD2" w:rsidRDefault="003B6DD2">
      <w:proofErr w:type="gramStart"/>
      <w:r>
        <w:t xml:space="preserve">Группа:   </w:t>
      </w:r>
      <w:proofErr w:type="gramEnd"/>
      <w:r>
        <w:t>ПрИн-366</w:t>
      </w:r>
    </w:p>
    <w:p w14:paraId="07123459" w14:textId="77777777" w:rsidR="003B6DD2" w:rsidRDefault="003B6DD2"/>
    <w:p w14:paraId="606F0196" w14:textId="77777777" w:rsidR="003B6DD2" w:rsidRDefault="003B6DD2">
      <w:pPr>
        <w:spacing w:after="0pt" w:line="12pt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 w:rsidR="00241206" w:rsidRPr="00241206">
        <w:rPr>
          <w:u w:val="single"/>
        </w:rPr>
        <w:t xml:space="preserve">  </w:t>
      </w:r>
      <w:proofErr w:type="gramEnd"/>
      <w:r w:rsidR="00241206" w:rsidRPr="00241206">
        <w:rPr>
          <w:u w:val="single"/>
        </w:rPr>
        <w:t xml:space="preserve">  </w:t>
      </w:r>
      <w:r>
        <w:t xml:space="preserve">» </w:t>
      </w:r>
      <w:r>
        <w:rPr>
          <w:u w:val="single"/>
        </w:rPr>
        <w:t>    июня  </w:t>
      </w:r>
      <w:r>
        <w:t xml:space="preserve"> 2023 г.</w:t>
      </w:r>
    </w:p>
    <w:p w14:paraId="1D9CCDBB" w14:textId="77777777" w:rsidR="003B6DD2" w:rsidRDefault="003B6DD2">
      <w:pPr>
        <w:spacing w:after="0pt" w:line="12pt" w:lineRule="auto"/>
      </w:pPr>
    </w:p>
    <w:p w14:paraId="238D4A8A" w14:textId="77777777" w:rsidR="003B6DD2" w:rsidRDefault="003B6DD2">
      <w:pPr>
        <w:spacing w:after="0pt" w:line="12pt" w:lineRule="auto"/>
      </w:pPr>
      <w:r>
        <w:t xml:space="preserve">Руководитель </w:t>
      </w:r>
      <w:proofErr w:type="gramStart"/>
      <w:r>
        <w:t xml:space="preserve">проекта,  </w:t>
      </w:r>
      <w:proofErr w:type="spellStart"/>
      <w:r>
        <w:rPr>
          <w:lang w:eastAsia="hi-IN" w:bidi="hi-IN"/>
        </w:rPr>
        <w:t>нормоконтроллер</w:t>
      </w:r>
      <w:proofErr w:type="spellEnd"/>
      <w:proofErr w:type="gramEnd"/>
      <w:r>
        <w:tab/>
        <w:t>______________   Литовкин Д.В.</w:t>
      </w:r>
    </w:p>
    <w:p w14:paraId="7E714E2C" w14:textId="77777777" w:rsidR="003B6DD2" w:rsidRDefault="003B6DD2">
      <w:pPr>
        <w:spacing w:after="0pt" w:line="12pt" w:lineRule="auto"/>
      </w:pPr>
    </w:p>
    <w:p w14:paraId="5BD0D71B" w14:textId="77777777" w:rsidR="003B6DD2" w:rsidRDefault="003B6DD2">
      <w:pPr>
        <w:spacing w:after="0pt" w:line="12pt" w:lineRule="auto"/>
      </w:pPr>
    </w:p>
    <w:p w14:paraId="75D92104" w14:textId="77777777" w:rsidR="003B6DD2" w:rsidRDefault="003B6DD2">
      <w:pPr>
        <w:spacing w:after="0pt" w:line="12pt" w:lineRule="auto"/>
      </w:pPr>
    </w:p>
    <w:p w14:paraId="25D47A1C" w14:textId="77777777" w:rsidR="003B6DD2" w:rsidRDefault="003B6DD2">
      <w:pPr>
        <w:spacing w:after="0pt" w:line="12pt" w:lineRule="auto"/>
      </w:pPr>
    </w:p>
    <w:p w14:paraId="635D4E20" w14:textId="77777777" w:rsidR="003B6DD2" w:rsidRDefault="003B6DD2">
      <w:pPr>
        <w:spacing w:after="0pt" w:line="12pt" w:lineRule="auto"/>
      </w:pPr>
    </w:p>
    <w:p w14:paraId="0D8B062F" w14:textId="77777777" w:rsidR="003B6DD2" w:rsidRDefault="003B6DD2">
      <w:pPr>
        <w:spacing w:after="0pt" w:line="12pt" w:lineRule="auto"/>
      </w:pPr>
    </w:p>
    <w:p w14:paraId="2978E369" w14:textId="77777777" w:rsidR="003B6DD2" w:rsidRDefault="003B6DD2">
      <w:pPr>
        <w:spacing w:after="0pt" w:line="12pt" w:lineRule="auto"/>
      </w:pPr>
    </w:p>
    <w:p w14:paraId="1DB8FEAD" w14:textId="77777777" w:rsidR="003B6DD2" w:rsidRDefault="003B6DD2">
      <w:pPr>
        <w:spacing w:after="0pt" w:line="12pt" w:lineRule="auto"/>
      </w:pPr>
    </w:p>
    <w:p w14:paraId="5D0EE9EB" w14:textId="77777777" w:rsidR="003B6DD2" w:rsidRDefault="003B6DD2">
      <w:pPr>
        <w:spacing w:after="0pt" w:line="12pt" w:lineRule="auto"/>
      </w:pPr>
    </w:p>
    <w:p w14:paraId="2030C99E" w14:textId="77777777" w:rsidR="003B6DD2" w:rsidRDefault="003B6DD2">
      <w:pPr>
        <w:spacing w:after="0pt" w:line="12pt" w:lineRule="auto"/>
      </w:pPr>
    </w:p>
    <w:p w14:paraId="0AB385CC" w14:textId="77777777" w:rsidR="003B6DD2" w:rsidRDefault="003B6DD2">
      <w:pPr>
        <w:spacing w:after="0pt" w:line="12pt" w:lineRule="auto"/>
      </w:pPr>
    </w:p>
    <w:p w14:paraId="24209CF5" w14:textId="77777777" w:rsidR="003B6DD2" w:rsidRDefault="003B6DD2">
      <w:pPr>
        <w:spacing w:after="0pt" w:line="12pt" w:lineRule="auto"/>
      </w:pPr>
    </w:p>
    <w:p w14:paraId="12321F2D" w14:textId="77777777" w:rsidR="003B6DD2" w:rsidRDefault="003B6DD2">
      <w:pPr>
        <w:spacing w:after="0pt" w:line="12pt" w:lineRule="auto"/>
      </w:pPr>
    </w:p>
    <w:p w14:paraId="27E2AF5B" w14:textId="77777777" w:rsidR="003B6DD2" w:rsidRDefault="003B6DD2">
      <w:pPr>
        <w:spacing w:after="0pt" w:line="12pt" w:lineRule="auto"/>
        <w:jc w:val="center"/>
      </w:pPr>
      <w:r>
        <w:t>Волгоград 2023 г.</w:t>
      </w:r>
    </w:p>
    <w:p w14:paraId="3E6DFDC4" w14:textId="77777777" w:rsidR="003B6DD2" w:rsidRDefault="003B6DD2">
      <w:pPr>
        <w:pageBreakBefore/>
        <w:spacing w:after="0pt"/>
        <w:jc w:val="center"/>
      </w:pPr>
      <w:r>
        <w:t>Министерство науки и высшего образования Российской Федерации</w:t>
      </w:r>
    </w:p>
    <w:p w14:paraId="1CAD1B87" w14:textId="77777777" w:rsidR="003B6DD2" w:rsidRDefault="003B6DD2">
      <w:pPr>
        <w:spacing w:after="0pt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805BCEC" w14:textId="77777777" w:rsidR="003B6DD2" w:rsidRDefault="003B6DD2">
      <w:pPr>
        <w:spacing w:after="0pt"/>
        <w:jc w:val="center"/>
      </w:pPr>
      <w:r>
        <w:t>«Волгоградский государственный технический университет»</w:t>
      </w:r>
    </w:p>
    <w:p w14:paraId="4F2D6A06" w14:textId="77777777" w:rsidR="003B6DD2" w:rsidRDefault="003B6DD2">
      <w:pPr>
        <w:spacing w:after="0pt"/>
      </w:pPr>
    </w:p>
    <w:p w14:paraId="1C493C2D" w14:textId="77777777" w:rsidR="003B6DD2" w:rsidRDefault="003B6DD2">
      <w:pPr>
        <w:spacing w:after="0pt"/>
      </w:pPr>
      <w:r>
        <w:t>Факультет  электроники и вычислительной техники</w:t>
      </w:r>
    </w:p>
    <w:p w14:paraId="40965593" w14:textId="77777777" w:rsidR="003B6DD2" w:rsidRDefault="003B6DD2">
      <w:pPr>
        <w:spacing w:after="0pt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14:paraId="625DD053" w14:textId="77777777" w:rsidR="003B6DD2" w:rsidRDefault="003B6DD2">
      <w:pPr>
        <w:spacing w:after="0pt"/>
      </w:pPr>
    </w:p>
    <w:p w14:paraId="440DFDE2" w14:textId="77777777" w:rsidR="003B6DD2" w:rsidRDefault="003B6DD2">
      <w:pPr>
        <w:spacing w:after="0pt"/>
      </w:pPr>
      <w:r>
        <w:t xml:space="preserve">Дисциплина «Объектно-ориентированный анализ и программирование»    </w:t>
      </w:r>
    </w:p>
    <w:p w14:paraId="67D198FF" w14:textId="77777777" w:rsidR="003B6DD2" w:rsidRDefault="003B6DD2">
      <w:pPr>
        <w:spacing w:after="0pt"/>
      </w:pPr>
      <w:r>
        <w:rPr>
          <w:rFonts w:eastAsia="Times New Roman" w:cs="Times New Roman"/>
        </w:rPr>
        <w:t xml:space="preserve">                                       </w:t>
      </w:r>
    </w:p>
    <w:p w14:paraId="6EE75CEE" w14:textId="77777777" w:rsidR="003B6DD2" w:rsidRDefault="003B6DD2">
      <w:pPr>
        <w:spacing w:after="0pt"/>
        <w:ind w:start="198.45pt"/>
      </w:pPr>
      <w:r>
        <w:t>Утверждаю</w:t>
      </w:r>
    </w:p>
    <w:p w14:paraId="3CE4FEB0" w14:textId="77777777" w:rsidR="003B6DD2" w:rsidRDefault="003B6DD2">
      <w:pPr>
        <w:spacing w:after="0pt"/>
        <w:ind w:start="198.45pt"/>
      </w:pPr>
      <w:r>
        <w:t>Зав. кафедрой __________  Орлова Ю.А.</w:t>
      </w:r>
    </w:p>
    <w:p w14:paraId="380B72E4" w14:textId="77777777" w:rsidR="003B6DD2" w:rsidRDefault="003B6DD2">
      <w:pPr>
        <w:spacing w:after="0pt"/>
      </w:pPr>
    </w:p>
    <w:p w14:paraId="2A435D36" w14:textId="77777777" w:rsidR="003B6DD2" w:rsidRDefault="003B6DD2">
      <w:pPr>
        <w:spacing w:after="0pt"/>
      </w:pPr>
    </w:p>
    <w:p w14:paraId="755BA5EC" w14:textId="77777777" w:rsidR="003B6DD2" w:rsidRDefault="003B6DD2">
      <w:pPr>
        <w:spacing w:after="0pt"/>
        <w:jc w:val="center"/>
      </w:pPr>
      <w:r>
        <w:rPr>
          <w:b/>
          <w:caps/>
          <w:sz w:val="32"/>
          <w:szCs w:val="32"/>
        </w:rPr>
        <w:t>Задание</w:t>
      </w:r>
    </w:p>
    <w:p w14:paraId="57F94F9C" w14:textId="77777777" w:rsidR="003B6DD2" w:rsidRDefault="003B6DD2">
      <w:pPr>
        <w:spacing w:after="0pt"/>
        <w:jc w:val="center"/>
      </w:pPr>
      <w:r>
        <w:rPr>
          <w:b/>
          <w:sz w:val="32"/>
          <w:szCs w:val="32"/>
        </w:rPr>
        <w:t>на курсовую работу</w:t>
      </w:r>
    </w:p>
    <w:p w14:paraId="126FFDB3" w14:textId="77777777" w:rsidR="003B6DD2" w:rsidRDefault="003B6DD2">
      <w:pPr>
        <w:spacing w:after="0pt"/>
        <w:rPr>
          <w:b/>
          <w:sz w:val="32"/>
          <w:szCs w:val="32"/>
        </w:rPr>
      </w:pPr>
    </w:p>
    <w:p w14:paraId="6D647053" w14:textId="77777777" w:rsidR="003B6DD2" w:rsidRDefault="003B6DD2">
      <w:pPr>
        <w:spacing w:after="0pt" w:line="12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4136181D" w14:textId="77777777" w:rsidR="003B6DD2" w:rsidRDefault="003B6DD2">
      <w:pPr>
        <w:spacing w:after="0pt" w:line="12pt" w:lineRule="auto"/>
      </w:pPr>
      <w:r>
        <w:t>Группа: ПрИн-366</w:t>
      </w:r>
    </w:p>
    <w:p w14:paraId="5347E308" w14:textId="77777777" w:rsidR="003B6DD2" w:rsidRDefault="003B6DD2">
      <w:pPr>
        <w:spacing w:after="0pt" w:line="12pt" w:lineRule="auto"/>
      </w:pPr>
    </w:p>
    <w:p w14:paraId="07DD8339" w14:textId="77777777" w:rsidR="003B6DD2" w:rsidRDefault="003B6DD2">
      <w:pPr>
        <w:spacing w:after="0pt" w:line="12pt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№11</w:t>
      </w:r>
      <w:r w:rsidR="0088060D">
        <w:t>_01</w:t>
      </w:r>
      <w:r>
        <w:t>)</w:t>
      </w:r>
    </w:p>
    <w:p w14:paraId="57FFE8F6" w14:textId="77777777" w:rsidR="003B6DD2" w:rsidRDefault="003B6DD2">
      <w:pPr>
        <w:spacing w:after="0pt" w:line="12pt" w:lineRule="auto"/>
      </w:pPr>
      <w:r>
        <w:t>Утверждена приказом от «</w:t>
      </w:r>
      <w:r w:rsidR="00241206" w:rsidRPr="00241206">
        <w:rPr>
          <w:u w:val="single"/>
        </w:rPr>
        <w:t xml:space="preserve">    </w:t>
      </w:r>
      <w:r>
        <w:t>»</w:t>
      </w:r>
      <w:r>
        <w:rPr>
          <w:u w:val="single"/>
        </w:rPr>
        <w:t xml:space="preserve">   января</w:t>
      </w:r>
      <w:r>
        <w:t xml:space="preserve">   2023г.  № 101</w:t>
      </w:r>
      <w:r>
        <w:rPr>
          <w:u w:val="single"/>
        </w:rPr>
        <w:t>-ст</w:t>
      </w:r>
    </w:p>
    <w:p w14:paraId="0F991B9B" w14:textId="77777777" w:rsidR="003B6DD2" w:rsidRDefault="003B6DD2">
      <w:pPr>
        <w:spacing w:after="0pt" w:line="12pt" w:lineRule="auto"/>
      </w:pPr>
    </w:p>
    <w:p w14:paraId="7FC4D4E8" w14:textId="77777777" w:rsidR="003B6DD2" w:rsidRDefault="003B6DD2">
      <w:pPr>
        <w:spacing w:after="0pt" w:line="12pt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241206" w:rsidRPr="00241206">
        <w:rPr>
          <w:u w:val="single"/>
        </w:rPr>
        <w:t>3</w:t>
      </w:r>
      <w:r>
        <w:rPr>
          <w:u w:val="single"/>
        </w:rPr>
        <w:t> </w:t>
      </w:r>
      <w:r>
        <w:t>г.</w:t>
      </w:r>
    </w:p>
    <w:p w14:paraId="3D28D30D" w14:textId="77777777" w:rsidR="003B6DD2" w:rsidRDefault="003B6DD2">
      <w:pPr>
        <w:spacing w:after="0pt" w:line="12pt" w:lineRule="auto"/>
      </w:pPr>
    </w:p>
    <w:p w14:paraId="62355C7B" w14:textId="77777777" w:rsidR="003B6DD2" w:rsidRDefault="003B6DD2">
      <w:pPr>
        <w:spacing w:after="0pt" w:line="12pt" w:lineRule="auto"/>
      </w:pPr>
      <w:r>
        <w:t xml:space="preserve">3. Содержание пояснительной записки: </w:t>
      </w:r>
    </w:p>
    <w:p w14:paraId="3429D4D1" w14:textId="77777777" w:rsidR="003B6DD2" w:rsidRDefault="003B6DD2">
      <w:pPr>
        <w:spacing w:after="0pt" w:line="12pt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43D6329D" w14:textId="77777777" w:rsidR="003B6DD2" w:rsidRDefault="003B6DD2">
      <w:pPr>
        <w:spacing w:after="0pt" w:line="12pt" w:lineRule="auto"/>
      </w:pPr>
    </w:p>
    <w:p w14:paraId="0B607EF7" w14:textId="77777777" w:rsidR="003B6DD2" w:rsidRDefault="003B6DD2">
      <w:pPr>
        <w:spacing w:after="0pt" w:line="12pt" w:lineRule="auto"/>
      </w:pPr>
      <w:r>
        <w:t xml:space="preserve">4. Перечень графического материала: </w:t>
      </w:r>
    </w:p>
    <w:p w14:paraId="0FF3799D" w14:textId="77777777" w:rsidR="003B6DD2" w:rsidRDefault="003B6DD2">
      <w:pPr>
        <w:spacing w:after="0pt" w:line="12pt" w:lineRule="auto"/>
      </w:pPr>
      <w:r>
        <w:t>_____________________________________________________________________</w:t>
      </w:r>
    </w:p>
    <w:p w14:paraId="0A8D3223" w14:textId="77777777" w:rsidR="003B6DD2" w:rsidRDefault="003B6DD2">
      <w:pPr>
        <w:spacing w:after="0pt" w:line="12pt" w:lineRule="auto"/>
        <w:rPr>
          <w:shd w:val="clear" w:color="auto" w:fill="FFFF00"/>
        </w:rPr>
      </w:pPr>
    </w:p>
    <w:p w14:paraId="65C921BC" w14:textId="77777777" w:rsidR="003B6DD2" w:rsidRDefault="003B6DD2">
      <w:pPr>
        <w:spacing w:after="0pt" w:line="12pt" w:lineRule="auto"/>
      </w:pPr>
      <w:r>
        <w:t>5. Дата выдачи задания 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70200BE6" w14:textId="77777777" w:rsidR="003B6DD2" w:rsidRDefault="003B6DD2">
      <w:pPr>
        <w:spacing w:after="0pt" w:line="12pt" w:lineRule="auto"/>
      </w:pPr>
    </w:p>
    <w:p w14:paraId="18757842" w14:textId="77777777" w:rsidR="003B6DD2" w:rsidRDefault="003B6DD2">
      <w:pPr>
        <w:spacing w:after="0pt" w:line="12pt" w:lineRule="auto"/>
      </w:pPr>
      <w:r>
        <w:t>Руководитель проекта:  __________________   Литовкин Д.В.</w:t>
      </w:r>
    </w:p>
    <w:p w14:paraId="6D933FA2" w14:textId="77777777" w:rsidR="003B6DD2" w:rsidRDefault="003B6DD2">
      <w:pPr>
        <w:spacing w:after="0pt" w:line="12pt" w:lineRule="auto"/>
        <w:rPr>
          <w:lang w:eastAsia="ru-RU"/>
        </w:rPr>
      </w:pPr>
    </w:p>
    <w:p w14:paraId="44FD2AE1" w14:textId="77777777" w:rsidR="003B6DD2" w:rsidRDefault="003B6DD2">
      <w:pPr>
        <w:spacing w:after="0pt" w:line="12pt" w:lineRule="auto"/>
      </w:pPr>
      <w:r>
        <w:t xml:space="preserve">Задание принял к исполнению:    __________________    </w:t>
      </w:r>
      <w:proofErr w:type="spellStart"/>
      <w:r w:rsidR="002845A2">
        <w:t>Козарез</w:t>
      </w:r>
      <w:proofErr w:type="spellEnd"/>
      <w:r w:rsidR="002845A2">
        <w:t xml:space="preserve"> М.В.</w:t>
      </w:r>
    </w:p>
    <w:p w14:paraId="3F62CB7C" w14:textId="77777777" w:rsidR="003B6DD2" w:rsidRDefault="003B6DD2">
      <w:pPr>
        <w:pStyle w:val="ae"/>
        <w:spacing w:after="0pt" w:line="12pt" w:lineRule="auto"/>
      </w:pPr>
    </w:p>
    <w:p w14:paraId="4C253467" w14:textId="77777777" w:rsidR="003B6DD2" w:rsidRDefault="003B6DD2">
      <w:pPr>
        <w:pStyle w:val="ae"/>
        <w:spacing w:after="0pt" w:line="12pt" w:lineRule="auto"/>
        <w:ind w:start="262.25pt"/>
      </w:pPr>
      <w:r>
        <w:t>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4A5843E3" w14:textId="77777777" w:rsidR="003B6DD2" w:rsidRDefault="003B6DD2">
      <w:pPr>
        <w:pStyle w:val="ae"/>
        <w:pageBreakBefore/>
      </w:pPr>
    </w:p>
    <w:p w14:paraId="37312798" w14:textId="77777777" w:rsidR="003B6DD2" w:rsidRPr="001071EF" w:rsidRDefault="003B6DD2" w:rsidP="00D11D52">
      <w:pPr>
        <w:jc w:val="center"/>
        <w:rPr>
          <w:rFonts w:cs="Times New Roman"/>
          <w:sz w:val="32"/>
          <w:szCs w:val="32"/>
        </w:rPr>
        <w:sectPr w:rsidR="003B6DD2" w:rsidRPr="001071EF">
          <w:footerReference w:type="default" r:id="rId8"/>
          <w:pgSz w:w="595.30pt" w:h="841.90pt"/>
          <w:pgMar w:top="36pt" w:right="36pt" w:bottom="63.80pt" w:left="70pt" w:header="36pt" w:footer="28.35pt" w:gutter="0pt"/>
          <w:pgNumType w:start="1"/>
          <w:cols w:space="36pt"/>
          <w:titlePg/>
          <w:docGrid w:linePitch="381"/>
        </w:sectPr>
      </w:pPr>
      <w:r w:rsidRPr="001071EF">
        <w:rPr>
          <w:rFonts w:cs="Times New Roman"/>
          <w:b/>
          <w:sz w:val="32"/>
          <w:szCs w:val="32"/>
        </w:rPr>
        <w:t>Содержание</w:t>
      </w:r>
    </w:p>
    <w:sdt>
      <w:sdtPr>
        <w:id w:val="29998286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8"/>
          <w:szCs w:val="22"/>
          <w:lang w:eastAsia="ar-SA"/>
        </w:rPr>
      </w:sdtEndPr>
      <w:sdtContent>
        <w:p w14:paraId="29045763" w14:textId="49D1AC7D" w:rsidR="005F5653" w:rsidRDefault="005F5653">
          <w:pPr>
            <w:pStyle w:val="afe"/>
          </w:pPr>
        </w:p>
        <w:p w14:paraId="0AAFD98A" w14:textId="53ADA6DE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48094" w:history="1">
            <w:r w:rsidRPr="00FD1B5C">
              <w:rPr>
                <w:rStyle w:val="a5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94BD1" w14:textId="17DD3538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095" w:history="1">
            <w:r w:rsidRPr="00FD1B5C">
              <w:rPr>
                <w:rStyle w:val="a5"/>
                <w:noProof/>
              </w:rPr>
              <w:t>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4BBF" w14:textId="2B851CA9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096" w:history="1">
            <w:r w:rsidRPr="00FD1B5C">
              <w:rPr>
                <w:rStyle w:val="a5"/>
                <w:noProof/>
              </w:rPr>
              <w:t>3 Первая итерация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CA86C" w14:textId="756CE003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7" w:history="1">
            <w:r w:rsidRPr="00FD1B5C">
              <w:rPr>
                <w:rStyle w:val="a5"/>
                <w:noProof/>
              </w:rPr>
              <w:t>3.1 Формулировка упрощенного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5D607" w14:textId="21281E96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8" w:history="1">
            <w:r w:rsidRPr="00FD1B5C">
              <w:rPr>
                <w:rStyle w:val="a5"/>
                <w:noProof/>
              </w:rPr>
              <w:t>3.2 Функциональные требования (сценарии)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BD7C" w14:textId="3960D65A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9" w:history="1">
            <w:r w:rsidRPr="00FD1B5C">
              <w:rPr>
                <w:rStyle w:val="a5"/>
                <w:noProof/>
              </w:rPr>
              <w:t>3.3 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157D" w14:textId="0F9F72EA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0" w:history="1">
            <w:r w:rsidRPr="00FD1B5C">
              <w:rPr>
                <w:rStyle w:val="a5"/>
                <w:noProof/>
              </w:rPr>
              <w:t>3.4 Структура программы на уровне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F3547" w14:textId="1AE3A89F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1" w:history="1">
            <w:r w:rsidRPr="00FD1B5C">
              <w:rPr>
                <w:rStyle w:val="a5"/>
                <w:noProof/>
              </w:rPr>
              <w:t>3.5 Типовые процессы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A89B" w14:textId="6A73F11B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2" w:history="1">
            <w:r w:rsidRPr="00FD1B5C">
              <w:rPr>
                <w:rStyle w:val="a5"/>
                <w:noProof/>
              </w:rPr>
              <w:t>3.6 Человеко-машинное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0048C" w14:textId="7432A2D0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3" w:history="1">
            <w:r w:rsidRPr="00FD1B5C">
              <w:rPr>
                <w:rStyle w:val="a5"/>
                <w:noProof/>
              </w:rPr>
              <w:t>3.7 Реализация ключевых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3837" w14:textId="011EA28B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4" w:history="1">
            <w:r w:rsidRPr="00FD1B5C">
              <w:rPr>
                <w:rStyle w:val="a5"/>
                <w:noProof/>
                <w:lang w:val="en-US"/>
              </w:rPr>
              <w:t xml:space="preserve">3.8 </w:t>
            </w:r>
            <w:r w:rsidRPr="00FD1B5C">
              <w:rPr>
                <w:rStyle w:val="a5"/>
                <w:noProof/>
              </w:rPr>
              <w:t>Реализация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тестовых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случаев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6928" w14:textId="4E72EF39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105" w:history="1">
            <w:r w:rsidRPr="00FD1B5C">
              <w:rPr>
                <w:rStyle w:val="a5"/>
                <w:noProof/>
                <w:lang w:val="en-US"/>
              </w:rPr>
              <w:t xml:space="preserve">4 </w:t>
            </w:r>
            <w:r w:rsidRPr="00FD1B5C">
              <w:rPr>
                <w:rStyle w:val="a5"/>
                <w:noProof/>
              </w:rPr>
              <w:t>Вторая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итерация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C878" w14:textId="62DE7283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6" w:history="1">
            <w:r w:rsidRPr="00FD1B5C">
              <w:rPr>
                <w:rStyle w:val="a5"/>
                <w:noProof/>
                <w:lang w:val="en-US"/>
              </w:rPr>
              <w:t xml:space="preserve">4.1 </w:t>
            </w:r>
            <w:r w:rsidRPr="00FD1B5C">
              <w:rPr>
                <w:rStyle w:val="a5"/>
                <w:noProof/>
              </w:rPr>
              <w:t>Функциональные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требования</w:t>
            </w:r>
            <w:r w:rsidRPr="00FD1B5C">
              <w:rPr>
                <w:rStyle w:val="a5"/>
                <w:noProof/>
                <w:lang w:val="en-US"/>
              </w:rPr>
              <w:t xml:space="preserve"> (</w:t>
            </w:r>
            <w:r w:rsidRPr="00FD1B5C">
              <w:rPr>
                <w:rStyle w:val="a5"/>
                <w:noProof/>
              </w:rPr>
              <w:t>сценарии</w:t>
            </w:r>
            <w:r w:rsidRPr="00FD1B5C">
              <w:rPr>
                <w:rStyle w:val="a5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927C" w14:textId="355E8C32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7" w:history="1">
            <w:r w:rsidRPr="00FD1B5C">
              <w:rPr>
                <w:rStyle w:val="a5"/>
                <w:noProof/>
              </w:rPr>
              <w:t>4.2 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198A7" w14:textId="1FA2D5D4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8" w:history="1">
            <w:r w:rsidRPr="00FD1B5C">
              <w:rPr>
                <w:rStyle w:val="a5"/>
                <w:noProof/>
              </w:rPr>
              <w:t>4.3 Структура программы на уровне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374E" w14:textId="11FA115B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9" w:history="1">
            <w:r w:rsidRPr="00FD1B5C">
              <w:rPr>
                <w:rStyle w:val="a5"/>
                <w:noProof/>
              </w:rPr>
              <w:t>4.4 Типовые процессы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6FBE" w14:textId="48A86170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10" w:history="1">
            <w:r w:rsidRPr="00FD1B5C">
              <w:rPr>
                <w:rStyle w:val="a5"/>
                <w:noProof/>
              </w:rPr>
              <w:t>4.5 Человеко-машинное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C602" w14:textId="18CA2CCD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11" w:history="1">
            <w:r w:rsidRPr="00FD1B5C">
              <w:rPr>
                <w:rStyle w:val="a5"/>
                <w:noProof/>
              </w:rPr>
              <w:t>4.6 Реализация ключевых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097B" w14:textId="78FAA7FB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112" w:history="1">
            <w:r w:rsidRPr="00FD1B5C">
              <w:rPr>
                <w:rStyle w:val="a5"/>
                <w:noProof/>
              </w:rPr>
              <w:t>5 Список использованной литературы и других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4689" w14:textId="4E14FC6A" w:rsidR="005F5653" w:rsidRDefault="005F5653">
          <w:r>
            <w:rPr>
              <w:b/>
              <w:bCs/>
            </w:rPr>
            <w:fldChar w:fldCharType="end"/>
          </w:r>
        </w:p>
      </w:sdtContent>
    </w:sdt>
    <w:p w14:paraId="47AEABDE" w14:textId="3A212750" w:rsidR="001071EF" w:rsidRDefault="001071EF"/>
    <w:p w14:paraId="1304407D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252AB0E9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71D1A8A4" w14:textId="77777777" w:rsidR="003B6DD2" w:rsidRDefault="003B6DD2">
      <w:pPr>
        <w:sectPr w:rsidR="003B6DD2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133F9F28" w14:textId="77777777" w:rsidR="003B6DD2" w:rsidRDefault="003B6DD2" w:rsidP="00D11D52">
      <w:pPr>
        <w:pStyle w:val="1"/>
      </w:pPr>
      <w:bookmarkStart w:id="0" w:name="__RefHeading__1972_1099481514"/>
      <w:bookmarkStart w:id="1" w:name="__RefHeading___Toc42201957"/>
      <w:bookmarkStart w:id="2" w:name="_Toc148610834"/>
      <w:bookmarkStart w:id="3" w:name="_Toc149148094"/>
      <w:bookmarkEnd w:id="0"/>
      <w:bookmarkEnd w:id="1"/>
      <w:r>
        <w:t>1 Формулировка задания</w:t>
      </w:r>
      <w:bookmarkEnd w:id="2"/>
      <w:bookmarkEnd w:id="3"/>
    </w:p>
    <w:p w14:paraId="0AC97383" w14:textId="77777777" w:rsidR="003B6DD2" w:rsidRDefault="003B6DD2">
      <w:pPr>
        <w:pStyle w:val="af6"/>
        <w:spacing w:before="0pt" w:after="0pt" w:line="15.60pt" w:lineRule="auto"/>
        <w:ind w:firstLine="35.45pt"/>
        <w:jc w:val="both"/>
      </w:pPr>
      <w:r>
        <w:rPr>
          <w:sz w:val="28"/>
          <w:szCs w:val="28"/>
        </w:rPr>
        <w:t>Правила игры «</w:t>
      </w:r>
      <w:r w:rsidR="00F12831">
        <w:rPr>
          <w:sz w:val="28"/>
          <w:szCs w:val="28"/>
        </w:rPr>
        <w:t>Балда</w:t>
      </w:r>
      <w:r>
        <w:rPr>
          <w:sz w:val="28"/>
          <w:szCs w:val="28"/>
        </w:rPr>
        <w:t xml:space="preserve">»: </w:t>
      </w:r>
    </w:p>
    <w:p w14:paraId="6D6121FC" w14:textId="77777777" w:rsidR="003B6DD2" w:rsidRDefault="003B6DD2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 xml:space="preserve">игра происходит на </w:t>
      </w:r>
      <w:r w:rsidR="0043770C">
        <w:t>квадратном</w:t>
      </w:r>
      <w:r>
        <w:t xml:space="preserve"> поле </w:t>
      </w:r>
      <w:r w:rsidR="0062181D">
        <w:rPr>
          <w:lang w:val="en-US"/>
        </w:rPr>
        <w:t>N</w:t>
      </w:r>
      <w:r w:rsidR="0062181D" w:rsidRPr="0062181D">
        <w:t xml:space="preserve"> </w:t>
      </w:r>
      <w:r w:rsidR="0062181D">
        <w:rPr>
          <w:lang w:val="en-US"/>
        </w:rPr>
        <w:t>x</w:t>
      </w:r>
      <w:r w:rsidR="0062181D" w:rsidRPr="0062181D">
        <w:t xml:space="preserve"> </w:t>
      </w:r>
      <w:r w:rsidR="0062181D">
        <w:rPr>
          <w:lang w:val="en-US"/>
        </w:rPr>
        <w:t>N</w:t>
      </w:r>
      <w:r>
        <w:t xml:space="preserve">, разделенном на ячейки; </w:t>
      </w:r>
    </w:p>
    <w:p w14:paraId="42619FA2" w14:textId="77777777" w:rsidR="003B6DD2" w:rsidRDefault="0088060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в центре</w:t>
      </w:r>
      <w:r w:rsidR="003B6DD2">
        <w:t xml:space="preserve"> пол</w:t>
      </w:r>
      <w:r>
        <w:t>я</w:t>
      </w:r>
      <w:r w:rsidRPr="0088060D">
        <w:t>,</w:t>
      </w:r>
      <w:r>
        <w:t xml:space="preserve"> по горизонтали</w:t>
      </w:r>
      <w:r w:rsidRPr="0088060D">
        <w:t>,</w:t>
      </w:r>
      <w:r w:rsidR="003B6DD2">
        <w:t xml:space="preserve"> </w:t>
      </w:r>
      <w:r w:rsidR="0062181D">
        <w:t>расположено случайное слово длиной</w:t>
      </w:r>
      <w:r w:rsidR="0062181D" w:rsidRPr="0062181D">
        <w:t>,</w:t>
      </w:r>
      <w:r w:rsidR="0062181D">
        <w:t xml:space="preserve"> равной длине поля</w:t>
      </w:r>
      <w:r w:rsidR="003B6DD2">
        <w:t>;</w:t>
      </w:r>
    </w:p>
    <w:p w14:paraId="3635D0A9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игроки по очереди ставят любую букву русского алфавита в пустые клетки</w:t>
      </w:r>
      <w:r w:rsidRPr="0062181D">
        <w:t>,</w:t>
      </w:r>
      <w:r>
        <w:t xml:space="preserve"> смежные с занятыми</w:t>
      </w:r>
      <w:r w:rsidR="00BC1432">
        <w:t xml:space="preserve"> посредством визуального алфавита</w:t>
      </w:r>
      <w:r w:rsidRPr="0062181D">
        <w:t>;</w:t>
      </w:r>
    </w:p>
    <w:p w14:paraId="4992AFD2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после установки буквы</w:t>
      </w:r>
      <w:r w:rsidRPr="0062181D">
        <w:t>,</w:t>
      </w:r>
      <w:r>
        <w:t xml:space="preserve"> походивший игрок должен задать слово</w:t>
      </w:r>
      <w:r w:rsidRPr="0062181D">
        <w:t>,</w:t>
      </w:r>
      <w:r>
        <w:t xml:space="preserve"> путём нажатия на клетки</w:t>
      </w:r>
      <w:r w:rsidRPr="0062181D">
        <w:t>,</w:t>
      </w:r>
      <w:r>
        <w:t xml:space="preserve"> так</w:t>
      </w:r>
      <w:r w:rsidRPr="0062181D">
        <w:t>,</w:t>
      </w:r>
      <w:r>
        <w:t xml:space="preserve"> чтобы каждая выбранная клетка была смежной с уже выбранной</w:t>
      </w:r>
      <w:r w:rsidR="001F3A3B">
        <w:t>.</w:t>
      </w:r>
      <w:r>
        <w:t xml:space="preserve"> </w:t>
      </w:r>
      <w:r w:rsidR="001F3A3B">
        <w:t>О</w:t>
      </w:r>
      <w:r>
        <w:t>дной из выбранных клеток должна быть та</w:t>
      </w:r>
      <w:r w:rsidRPr="0062181D">
        <w:t>,</w:t>
      </w:r>
      <w:r>
        <w:t xml:space="preserve"> в которую только что была поставлена буква</w:t>
      </w:r>
    </w:p>
    <w:p w14:paraId="1B6FEF9F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игрок может пропустить ход</w:t>
      </w:r>
    </w:p>
    <w:p w14:paraId="3048628E" w14:textId="77777777" w:rsidR="00BC1432" w:rsidRDefault="00BC1432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игра заканчивается</w:t>
      </w:r>
      <w:r w:rsidRPr="00BC1432">
        <w:t>,</w:t>
      </w:r>
      <w:r>
        <w:t xml:space="preserve"> если оба игрока пропустят ход</w:t>
      </w:r>
    </w:p>
    <w:p w14:paraId="63F9B97A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за каждый ход игрок получает количество очков</w:t>
      </w:r>
      <w:r w:rsidRPr="0062181D">
        <w:t>,</w:t>
      </w:r>
      <w:r>
        <w:t xml:space="preserve"> равное длине выбранного слова</w:t>
      </w:r>
    </w:p>
    <w:p w14:paraId="7E4D59A1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игра заканчивается после того</w:t>
      </w:r>
      <w:r w:rsidR="001F3A3B" w:rsidRPr="001F3A3B">
        <w:t>,</w:t>
      </w:r>
      <w:r>
        <w:t xml:space="preserve"> как последняя клетка была занята</w:t>
      </w:r>
    </w:p>
    <w:p w14:paraId="78746D4C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побеждает игрок</w:t>
      </w:r>
      <w:r w:rsidRPr="0062181D">
        <w:t>,</w:t>
      </w:r>
      <w:r>
        <w:t xml:space="preserve"> набравший наибольшее количество очков</w:t>
      </w:r>
    </w:p>
    <w:p w14:paraId="2591E789" w14:textId="77777777" w:rsidR="003B6DD2" w:rsidRDefault="003B6DD2">
      <w:pPr>
        <w:pStyle w:val="af8"/>
        <w:spacing w:after="0pt" w:line="15.60pt" w:lineRule="auto"/>
        <w:ind w:start="0pt"/>
        <w:contextualSpacing/>
        <w:jc w:val="both"/>
      </w:pPr>
    </w:p>
    <w:p w14:paraId="696C2E0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Дополнительные требования:</w:t>
      </w:r>
    </w:p>
    <w:p w14:paraId="762F031B" w14:textId="77777777" w:rsidR="003B6DD2" w:rsidRDefault="003B6DD2">
      <w:pPr>
        <w:numPr>
          <w:ilvl w:val="0"/>
          <w:numId w:val="4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>
        <w:rPr>
          <w:szCs w:val="28"/>
        </w:rPr>
        <w:t xml:space="preserve">необходимо предусмотреть в программе </w:t>
      </w:r>
      <w:r>
        <w:rPr>
          <w:b/>
          <w:bCs/>
          <w:szCs w:val="28"/>
        </w:rPr>
        <w:t>точки расширения</w:t>
      </w:r>
      <w:r>
        <w:rPr>
          <w:szCs w:val="28"/>
        </w:rPr>
        <w:t>, используя которые можно реализовать  вариативную часть программы (в дополнение к базовой функциональности).</w:t>
      </w:r>
    </w:p>
    <w:p w14:paraId="04971BF9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418C7FF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 xml:space="preserve">Вариативность: </w:t>
      </w:r>
    </w:p>
    <w:p w14:paraId="35BD3F61" w14:textId="77777777" w:rsidR="001F3A3B" w:rsidRDefault="001F3A3B">
      <w:pPr>
        <w:numPr>
          <w:ilvl w:val="0"/>
          <w:numId w:val="4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 w:rsidRPr="001F3A3B">
        <w:rPr>
          <w:szCs w:val="28"/>
        </w:rPr>
        <w:t>предусмотреть различный уровень сложности игры, который определяет специфическое поведение игрового поля и алфавита. В процессе игры поле может блокировать доступность ячеек, а алфавит - букв.</w:t>
      </w:r>
    </w:p>
    <w:p w14:paraId="3835397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CEB54A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Реализовать:</w:t>
      </w:r>
    </w:p>
    <w:p w14:paraId="1B1BD8F3" w14:textId="77777777" w:rsidR="003B6DD2" w:rsidRDefault="001F3A3B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р</w:t>
      </w:r>
      <w:r w:rsidR="0016101E">
        <w:t>азмер игрового поля можно изменять</w:t>
      </w:r>
      <w:r w:rsidR="003B6DD2">
        <w:t xml:space="preserve">; </w:t>
      </w:r>
    </w:p>
    <w:p w14:paraId="165E9801" w14:textId="77777777" w:rsidR="003B6DD2" w:rsidRPr="0016101E" w:rsidRDefault="001F3A3B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гра для двух игроков людей</w:t>
      </w:r>
      <w:r w:rsidR="0016101E" w:rsidRPr="0016101E">
        <w:t>;</w:t>
      </w:r>
    </w:p>
    <w:p w14:paraId="45FA1AE8" w14:textId="77777777" w:rsidR="0016101E" w:rsidRDefault="001F3A3B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меется возможность</w:t>
      </w:r>
      <w:r w:rsidR="00F12831">
        <w:t xml:space="preserve"> добавить в словарь</w:t>
      </w:r>
      <w:r w:rsidR="0016101E">
        <w:t xml:space="preserve"> новое слово</w:t>
      </w:r>
      <w:r w:rsidR="0016101E" w:rsidRPr="0016101E">
        <w:t>,</w:t>
      </w:r>
      <w:r w:rsidR="0016101E">
        <w:t xml:space="preserve"> набранное на поле</w:t>
      </w:r>
      <w:r w:rsidR="0016101E" w:rsidRPr="0016101E">
        <w:t>,</w:t>
      </w:r>
      <w:r w:rsidR="00F12831">
        <w:t xml:space="preserve"> </w:t>
      </w:r>
      <w:r w:rsidR="0016101E">
        <w:t>во время игры</w:t>
      </w:r>
    </w:p>
    <w:p w14:paraId="26E70721" w14:textId="77777777" w:rsidR="003B6DD2" w:rsidRDefault="003B6DD2" w:rsidP="00D11D52">
      <w:pPr>
        <w:pStyle w:val="1"/>
      </w:pPr>
      <w:bookmarkStart w:id="4" w:name="__RefHeading___Toc42201958"/>
      <w:bookmarkStart w:id="5" w:name="__RefHeading__1974_1099481514"/>
      <w:bookmarkStart w:id="6" w:name="_Toc148610835"/>
      <w:bookmarkStart w:id="7" w:name="_Toc149148095"/>
      <w:bookmarkEnd w:id="4"/>
      <w:bookmarkEnd w:id="5"/>
      <w:r>
        <w:t>2 Нефункциональные требования</w:t>
      </w:r>
      <w:bookmarkEnd w:id="6"/>
      <w:bookmarkEnd w:id="7"/>
    </w:p>
    <w:p w14:paraId="08095675" w14:textId="77777777" w:rsidR="003B6DD2" w:rsidRDefault="003B6DD2">
      <w:pPr>
        <w:pStyle w:val="af6"/>
        <w:numPr>
          <w:ilvl w:val="0"/>
          <w:numId w:val="5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Программа должна быть реализована на языке Java </w:t>
      </w:r>
      <w:r>
        <w:rPr>
          <w:sz w:val="28"/>
          <w:szCs w:val="28"/>
          <w:lang w:val="en-GB"/>
        </w:rPr>
        <w:t>SE</w:t>
      </w:r>
      <w:r w:rsidR="00E03893">
        <w:rPr>
          <w:sz w:val="28"/>
          <w:szCs w:val="28"/>
        </w:rPr>
        <w:t xml:space="preserve"> 1</w:t>
      </w:r>
      <w:r w:rsidR="00E03893" w:rsidRPr="00E03893">
        <w:rPr>
          <w:sz w:val="28"/>
          <w:szCs w:val="28"/>
        </w:rPr>
        <w:t>7</w:t>
      </w:r>
      <w:r>
        <w:rPr>
          <w:sz w:val="28"/>
          <w:szCs w:val="28"/>
        </w:rPr>
        <w:t xml:space="preserve"> с использованием стандартных библиотек, в том числе, библиотеки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69467555" w14:textId="77777777" w:rsidR="003B6DD2" w:rsidRDefault="003B6DD2">
      <w:pPr>
        <w:pStyle w:val="af6"/>
        <w:numPr>
          <w:ilvl w:val="0"/>
          <w:numId w:val="5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Форматирование исходного кода программы должно соответствовать Java Code </w:t>
      </w:r>
      <w:proofErr w:type="spellStart"/>
      <w:r>
        <w:rPr>
          <w:sz w:val="28"/>
          <w:szCs w:val="28"/>
        </w:rPr>
        <w:t>Conventions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September</w:t>
      </w:r>
      <w:proofErr w:type="spellEnd"/>
      <w:r>
        <w:rPr>
          <w:sz w:val="28"/>
          <w:szCs w:val="28"/>
        </w:rPr>
        <w:t xml:space="preserve"> 12, 1997.</w:t>
      </w:r>
    </w:p>
    <w:p w14:paraId="4F102BDF" w14:textId="77777777" w:rsidR="003B6DD2" w:rsidRDefault="003B6DD2">
      <w:pPr>
        <w:rPr>
          <w:szCs w:val="28"/>
        </w:rPr>
      </w:pPr>
    </w:p>
    <w:p w14:paraId="3A6FFCBA" w14:textId="77777777" w:rsidR="003B6DD2" w:rsidRDefault="003B6DD2">
      <w:pPr>
        <w:rPr>
          <w:color w:val="000000"/>
          <w:szCs w:val="28"/>
        </w:rPr>
      </w:pPr>
      <w:bookmarkStart w:id="8" w:name="__RefHeading__1976_1099481514"/>
      <w:bookmarkEnd w:id="8"/>
    </w:p>
    <w:p w14:paraId="753F48EE" w14:textId="77777777" w:rsidR="003B6DD2" w:rsidRPr="00EF35E7" w:rsidRDefault="003B6DD2">
      <w:pPr>
        <w:pStyle w:val="1"/>
        <w:pageBreakBefore/>
        <w:tabs>
          <w:tab w:val="num" w:pos="0pt"/>
        </w:tabs>
        <w:spacing w:before="0pt" w:after="12pt"/>
        <w:ind w:start="0pt" w:firstLine="35.45pt"/>
      </w:pPr>
      <w:bookmarkStart w:id="9" w:name="__RefHeading___Toc42201959"/>
      <w:bookmarkStart w:id="10" w:name="_Toc148610836"/>
      <w:bookmarkStart w:id="11" w:name="_Toc149148096"/>
      <w:bookmarkEnd w:id="9"/>
      <w:r w:rsidRPr="00EF35E7">
        <w:t>3 Первая итерация разработки</w:t>
      </w:r>
      <w:bookmarkEnd w:id="10"/>
      <w:bookmarkEnd w:id="11"/>
    </w:p>
    <w:p w14:paraId="17DDB8B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2" w:name="__RefHeading___Toc42201960"/>
      <w:bookmarkStart w:id="13" w:name="_Toc148610837"/>
      <w:bookmarkStart w:id="14" w:name="_Toc149148097"/>
      <w:bookmarkEnd w:id="12"/>
      <w:r w:rsidRPr="00EF35E7">
        <w:rPr>
          <w:rFonts w:ascii="Times New Roman" w:hAnsi="Times New Roman"/>
          <w:i w:val="0"/>
          <w:iCs w:val="0"/>
        </w:rPr>
        <w:t>3.1 Формулировка упрощенного варианта задания</w:t>
      </w:r>
      <w:bookmarkEnd w:id="13"/>
      <w:bookmarkEnd w:id="14"/>
    </w:p>
    <w:p w14:paraId="30050241" w14:textId="77777777" w:rsidR="003B6DD2" w:rsidRPr="00EF35E7" w:rsidRDefault="003B6DD2">
      <w:pPr>
        <w:rPr>
          <w:rFonts w:cs="Times New Roman"/>
        </w:rPr>
      </w:pPr>
      <w:r w:rsidRPr="00EF35E7">
        <w:rPr>
          <w:rFonts w:cs="Times New Roman"/>
        </w:rPr>
        <w:t>Правила игры «</w:t>
      </w:r>
      <w:r w:rsidR="005132AD" w:rsidRPr="00EF35E7">
        <w:rPr>
          <w:rFonts w:cs="Times New Roman"/>
        </w:rPr>
        <w:t>Балда</w:t>
      </w:r>
      <w:r w:rsidRPr="00EF35E7">
        <w:rPr>
          <w:rFonts w:cs="Times New Roman"/>
        </w:rPr>
        <w:t xml:space="preserve">»: </w:t>
      </w:r>
    </w:p>
    <w:p w14:paraId="4B34380D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сеанса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переигровки</w:t>
      </w:r>
      <w:r w:rsidR="00293BC1" w:rsidRPr="00EF35E7">
        <w:rPr>
          <w:rFonts w:cs="Times New Roman"/>
          <w:szCs w:val="28"/>
        </w:rPr>
        <w:t>;</w:t>
      </w:r>
    </w:p>
    <w:p w14:paraId="2D572CA8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Создание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размером</w:t>
      </w:r>
      <w:r w:rsidRPr="00EF35E7">
        <w:rPr>
          <w:rFonts w:eastAsia="Liberation Serif" w:cs="Times New Roman"/>
          <w:szCs w:val="28"/>
        </w:rPr>
        <w:t xml:space="preserve"> 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>x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отображение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его</w:t>
      </w:r>
      <w:r w:rsidR="00293BC1" w:rsidRPr="00EF35E7">
        <w:rPr>
          <w:rFonts w:cs="Times New Roman"/>
          <w:szCs w:val="28"/>
        </w:rPr>
        <w:t>;</w:t>
      </w:r>
    </w:p>
    <w:p w14:paraId="0458EC05" w14:textId="77777777" w:rsidR="00293BC1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 xml:space="preserve">Задание </w:t>
      </w:r>
      <w:r w:rsidR="00BC1432" w:rsidRPr="00EF35E7">
        <w:rPr>
          <w:rFonts w:cs="Times New Roman"/>
          <w:szCs w:val="28"/>
        </w:rPr>
        <w:t>случайного слова</w:t>
      </w:r>
      <w:r w:rsidRPr="00EF35E7">
        <w:rPr>
          <w:rFonts w:cs="Times New Roman"/>
          <w:szCs w:val="28"/>
        </w:rPr>
        <w:t xml:space="preserve"> в центре по горизонтали;</w:t>
      </w:r>
    </w:p>
    <w:p w14:paraId="62633E2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Определение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который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должен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ходить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предоставление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хода</w:t>
      </w:r>
      <w:r w:rsidR="00293BC1" w:rsidRPr="00EF35E7">
        <w:rPr>
          <w:rFonts w:cs="Times New Roman"/>
          <w:szCs w:val="28"/>
        </w:rPr>
        <w:t>;</w:t>
      </w:r>
    </w:p>
    <w:p w14:paraId="1453485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Проверка выбранного игроком слова в словаре</w:t>
      </w:r>
      <w:r w:rsidR="00293BC1" w:rsidRPr="00EF35E7">
        <w:rPr>
          <w:rFonts w:cs="Times New Roman"/>
          <w:szCs w:val="28"/>
        </w:rPr>
        <w:t>;</w:t>
      </w:r>
    </w:p>
    <w:p w14:paraId="5A09F41C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="00BC1432" w:rsidRPr="00EF35E7">
        <w:rPr>
          <w:rFonts w:cs="Times New Roman"/>
          <w:szCs w:val="28"/>
        </w:rPr>
        <w:t>Возможность добавить набранное на поле слово в словарь по ходу игры;</w:t>
      </w:r>
    </w:p>
    <w:p w14:paraId="4AE6C836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того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факта</w:t>
      </w:r>
      <w:r w:rsidR="005132AD" w:rsidRPr="00EF35E7">
        <w:rPr>
          <w:rFonts w:eastAsia="Liberation Serif" w:cs="Times New Roman"/>
          <w:szCs w:val="28"/>
        </w:rPr>
        <w:t xml:space="preserve">, </w:t>
      </w:r>
      <w:r w:rsidR="005132AD" w:rsidRPr="00EF35E7">
        <w:rPr>
          <w:rFonts w:cs="Times New Roman"/>
          <w:szCs w:val="28"/>
        </w:rPr>
        <w:t>что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поле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нет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незанятых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клеток</w:t>
      </w:r>
      <w:r w:rsidRPr="00EF35E7">
        <w:rPr>
          <w:rFonts w:cs="Times New Roman"/>
          <w:szCs w:val="28"/>
        </w:rPr>
        <w:t>;</w:t>
      </w:r>
    </w:p>
    <w:p w14:paraId="129BAAFE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игрока</w:t>
      </w:r>
      <w:r w:rsidR="005132AD" w:rsidRPr="00EF35E7">
        <w:rPr>
          <w:rFonts w:eastAsia="Liberation Serif" w:cs="Times New Roman"/>
          <w:szCs w:val="28"/>
        </w:rPr>
        <w:t>-</w:t>
      </w:r>
      <w:r w:rsidR="005132AD" w:rsidRPr="00EF35E7">
        <w:rPr>
          <w:rFonts w:cs="Times New Roman"/>
          <w:szCs w:val="28"/>
        </w:rPr>
        <w:t>победителя</w:t>
      </w:r>
      <w:r w:rsidR="005132AD" w:rsidRPr="00EF35E7">
        <w:rPr>
          <w:rFonts w:eastAsia="Liberation Serif" w:cs="Times New Roman"/>
          <w:szCs w:val="28"/>
        </w:rPr>
        <w:t xml:space="preserve"> (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основе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набранных игроками очков</w:t>
      </w:r>
      <w:r w:rsidR="005132AD" w:rsidRPr="00EF35E7">
        <w:rPr>
          <w:rFonts w:eastAsia="Liberation Serif" w:cs="Times New Roman"/>
          <w:szCs w:val="28"/>
        </w:rPr>
        <w:t xml:space="preserve">),  </w:t>
      </w:r>
      <w:r w:rsidR="005132AD" w:rsidRPr="00EF35E7">
        <w:rPr>
          <w:rFonts w:cs="Times New Roman"/>
          <w:szCs w:val="28"/>
        </w:rPr>
        <w:t>и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выдача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сообщения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об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этом</w:t>
      </w:r>
      <w:r w:rsidRPr="00EF35E7">
        <w:rPr>
          <w:rFonts w:cs="Times New Roman"/>
          <w:szCs w:val="28"/>
        </w:rPr>
        <w:t>;</w:t>
      </w:r>
    </w:p>
    <w:p w14:paraId="78FB90E9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Установка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игроком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буквы в выбранную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клетк</w:t>
      </w:r>
      <w:r w:rsidRPr="00EF35E7">
        <w:rPr>
          <w:rFonts w:cs="Times New Roman"/>
          <w:szCs w:val="28"/>
        </w:rPr>
        <w:t>у, имеющую рядом занятую клетку;</w:t>
      </w:r>
    </w:p>
    <w:p w14:paraId="65F33526" w14:textId="77777777" w:rsidR="005132AD" w:rsidRPr="00EF35E7" w:rsidRDefault="005132AD" w:rsidP="005132AD">
      <w:pPr>
        <w:pStyle w:val="af8"/>
        <w:spacing w:after="0pt" w:line="15.60pt" w:lineRule="auto"/>
        <w:ind w:start="0pt"/>
        <w:contextualSpacing/>
        <w:jc w:val="both"/>
        <w:rPr>
          <w:rFonts w:cs="Times New Roman"/>
        </w:rPr>
      </w:pPr>
    </w:p>
    <w:p w14:paraId="3E4AF268" w14:textId="77777777" w:rsidR="005132AD" w:rsidRPr="00EF35E7" w:rsidRDefault="005132AD">
      <w:pPr>
        <w:rPr>
          <w:rFonts w:cs="Times New Roman"/>
        </w:rPr>
      </w:pPr>
    </w:p>
    <w:p w14:paraId="5C42666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5" w:name="__RefHeading___Toc42201961"/>
      <w:bookmarkStart w:id="16" w:name="_Toc148610838"/>
      <w:bookmarkStart w:id="17" w:name="_Toc149148098"/>
      <w:bookmarkEnd w:id="15"/>
      <w:r w:rsidRPr="00EF35E7">
        <w:rPr>
          <w:rFonts w:ascii="Times New Roman" w:hAnsi="Times New Roman"/>
          <w:i w:val="0"/>
          <w:iCs w:val="0"/>
        </w:rPr>
        <w:t>3.2 Функциональные требования (сценарии)</w:t>
      </w:r>
      <w:bookmarkEnd w:id="16"/>
      <w:bookmarkEnd w:id="17"/>
    </w:p>
    <w:p w14:paraId="7A608451" w14:textId="77777777" w:rsidR="003B6DD2" w:rsidRPr="00EF35E7" w:rsidRDefault="003B6DD2">
      <w:pPr>
        <w:spacing w:after="0pt" w:line="15.60pt" w:lineRule="auto"/>
        <w:ind w:firstLine="35.45pt"/>
        <w:jc w:val="both"/>
        <w:rPr>
          <w:rFonts w:cs="Times New Roman"/>
        </w:rPr>
      </w:pPr>
    </w:p>
    <w:p w14:paraId="63C1090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1) </w:t>
      </w:r>
      <w:r w:rsidRPr="00EF35E7">
        <w:rPr>
          <w:rFonts w:cs="Times New Roman"/>
          <w:szCs w:val="28"/>
        </w:rPr>
        <w:t>Главный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Победил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один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из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игроков</w:t>
      </w:r>
    </w:p>
    <w:p w14:paraId="7F83C66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7D5E4E9A" w14:textId="77777777" w:rsidR="00293BC1" w:rsidRPr="00EF35E7" w:rsidRDefault="00293BC1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Один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новую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сессию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25FA625B" w14:textId="77777777" w:rsidR="001F3A3B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Создается </w:t>
      </w:r>
      <w:r w:rsidRPr="00EF35E7">
        <w:rPr>
          <w:rFonts w:cs="Times New Roman"/>
          <w:szCs w:val="28"/>
          <w:lang w:val="en-US"/>
        </w:rPr>
        <w:t xml:space="preserve">singleton </w:t>
      </w:r>
      <w:r w:rsidRPr="00EF35E7">
        <w:rPr>
          <w:rFonts w:cs="Times New Roman"/>
          <w:szCs w:val="28"/>
        </w:rPr>
        <w:t>класс словарь</w:t>
      </w:r>
    </w:p>
    <w:p w14:paraId="119C1301" w14:textId="77777777" w:rsidR="00EB3B2C" w:rsidRPr="00EF35E7" w:rsidRDefault="0066069A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Игрок, </w:t>
      </w:r>
      <w:proofErr w:type="spellStart"/>
      <w:r w:rsidRPr="00EF35E7">
        <w:rPr>
          <w:rFonts w:cs="Times New Roman"/>
          <w:szCs w:val="28"/>
        </w:rPr>
        <w:t>инициализовавший</w:t>
      </w:r>
      <w:proofErr w:type="spellEnd"/>
      <w:r w:rsidRPr="00EF35E7">
        <w:rPr>
          <w:rFonts w:cs="Times New Roman"/>
          <w:szCs w:val="28"/>
        </w:rPr>
        <w:t xml:space="preserve"> новую игру, устанавливает размер поля</w:t>
      </w:r>
    </w:p>
    <w:p w14:paraId="2B91CDF4" w14:textId="77777777" w:rsidR="001F3A3B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создает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размером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>x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клеток</w:t>
      </w:r>
    </w:p>
    <w:p w14:paraId="1396D326" w14:textId="77777777" w:rsidR="003A4EB7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Игровая панель</w:t>
      </w:r>
      <w:r w:rsidR="003A4EB7" w:rsidRPr="00EF35E7">
        <w:rPr>
          <w:rFonts w:cs="Times New Roman"/>
          <w:szCs w:val="28"/>
        </w:rPr>
        <w:t xml:space="preserve"> создает визуальный алфавит</w:t>
      </w:r>
      <w:r w:rsidRPr="00EF35E7">
        <w:rPr>
          <w:rFonts w:cs="Times New Roman"/>
          <w:szCs w:val="28"/>
        </w:rPr>
        <w:t>, список составленных игроками слов и активные кнопки, и отображает все перечисленное, включая созданное моделью поле</w:t>
      </w:r>
    </w:p>
    <w:p w14:paraId="1C2F138D" w14:textId="77777777" w:rsidR="004B34B5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550DCB48" w14:textId="77777777" w:rsidR="00293BC1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назначает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первого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текущим</w:t>
      </w:r>
    </w:p>
    <w:p w14:paraId="0D3C78CE" w14:textId="77777777" w:rsidR="00293BC1" w:rsidRPr="00EF35E7" w:rsidRDefault="00293BC1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3F31CAC" w14:textId="77777777" w:rsidR="001F3A3B" w:rsidRPr="00EF35E7" w:rsidRDefault="001F3A3B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009FE847" w14:textId="77777777" w:rsidR="001F3A3B" w:rsidRPr="00EF35E7" w:rsidRDefault="00293BC1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119E8D97" w14:textId="77777777" w:rsidR="00293BC1" w:rsidRPr="00EF35E7" w:rsidRDefault="00293BC1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0AAA8A44" w14:textId="77777777" w:rsidR="00293BC1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и увеличивает счет игрока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составившего его на знач</w:t>
      </w:r>
      <w:r w:rsidRPr="00EF35E7">
        <w:rPr>
          <w:rFonts w:cs="Times New Roman"/>
          <w:szCs w:val="28"/>
        </w:rPr>
        <w:t>ен</w:t>
      </w:r>
      <w:r w:rsidR="00293BC1" w:rsidRPr="00EF35E7">
        <w:rPr>
          <w:rFonts w:cs="Times New Roman"/>
          <w:szCs w:val="28"/>
        </w:rPr>
        <w:t>ие</w:t>
      </w:r>
      <w:r w:rsidRPr="00EF35E7">
        <w:rPr>
          <w:rFonts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равное длине слова</w:t>
      </w:r>
      <w:r w:rsidR="00BC7173" w:rsidRPr="00EF35E7">
        <w:rPr>
          <w:rFonts w:cs="Times New Roman"/>
          <w:szCs w:val="28"/>
        </w:rPr>
        <w:t xml:space="preserve">, </w:t>
      </w:r>
      <w:r w:rsidR="00BC7173" w:rsidRPr="00EF35E7">
        <w:rPr>
          <w:rFonts w:cs="Times New Roman"/>
          <w:b/>
          <w:bCs/>
          <w:szCs w:val="28"/>
        </w:rPr>
        <w:t xml:space="preserve">иначе </w:t>
      </w:r>
      <w:r w:rsidR="00BC7173" w:rsidRPr="00EF35E7">
        <w:rPr>
          <w:rFonts w:cs="Times New Roman"/>
          <w:szCs w:val="28"/>
        </w:rPr>
        <w:t>предлагает выбор</w:t>
      </w:r>
    </w:p>
    <w:p w14:paraId="4B86F85B" w14:textId="77777777" w:rsidR="00BC7173" w:rsidRPr="00EF35E7" w:rsidRDefault="00BC7173">
      <w:pPr>
        <w:numPr>
          <w:ilvl w:val="2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13F28C3F" w14:textId="77777777" w:rsidR="00BC7173" w:rsidRPr="00EF35E7" w:rsidRDefault="00BC7173">
      <w:pPr>
        <w:numPr>
          <w:ilvl w:val="3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5AFB0C20" w14:textId="77777777" w:rsidR="00BC7173" w:rsidRPr="00EF35E7" w:rsidRDefault="00BC7173">
      <w:pPr>
        <w:numPr>
          <w:ilvl w:val="2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C0D0D27" w14:textId="77777777" w:rsidR="00BC7173" w:rsidRPr="00EF35E7" w:rsidRDefault="00BC7173">
      <w:pPr>
        <w:numPr>
          <w:ilvl w:val="3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4BBE6FBA" w14:textId="77777777" w:rsidR="00CE56F5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3D11566" w14:textId="77777777" w:rsidR="00CE56F5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Словарь игроков отображает, только что добавленное игроком слово</w:t>
      </w:r>
    </w:p>
    <w:p w14:paraId="672EDA4C" w14:textId="77777777" w:rsidR="00293BC1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есть свободные клетки</w:t>
      </w:r>
      <w:r w:rsidR="00293BC1" w:rsidRPr="00EF35E7">
        <w:rPr>
          <w:rFonts w:eastAsia="Liberation Serif" w:cs="Times New Roman"/>
          <w:szCs w:val="28"/>
        </w:rPr>
        <w:t xml:space="preserve">; </w:t>
      </w:r>
      <w:r w:rsidR="00293BC1" w:rsidRPr="00EF35E7">
        <w:rPr>
          <w:rFonts w:cs="Times New Roman"/>
          <w:b/>
          <w:szCs w:val="28"/>
        </w:rPr>
        <w:t>иначе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</w:p>
    <w:p w14:paraId="0B797333" w14:textId="77777777" w:rsidR="00293BC1" w:rsidRPr="00EF35E7" w:rsidRDefault="00293BC1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4D4519FB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F02A3B3" w14:textId="77777777" w:rsidR="00293BC1" w:rsidRPr="00EF35E7" w:rsidRDefault="00CE56F5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Панель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победителем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игрока, набравшего больше очков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534EEAFC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1599A13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41C96788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1.1)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</w:t>
      </w:r>
    </w:p>
    <w:p w14:paraId="6695B5FA" w14:textId="77777777" w:rsidR="00293BC1" w:rsidRPr="00EF35E7" w:rsidRDefault="00293BC1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>.</w:t>
      </w:r>
      <w:r w:rsidR="00CE56F5" w:rsidRPr="00EF35E7">
        <w:rPr>
          <w:rFonts w:eastAsia="Liberation Serif" w:cs="Times New Roman"/>
          <w:szCs w:val="28"/>
        </w:rPr>
        <w:t>7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18733567" w14:textId="77777777" w:rsidR="00293BC1" w:rsidRPr="00EF35E7" w:rsidRDefault="00293BC1">
      <w:pPr>
        <w:numPr>
          <w:ilvl w:val="0"/>
          <w:numId w:val="12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16D47461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F817D69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55B50C9F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DB203C2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 xml:space="preserve">Модель проверяет наличие заданного игроком слова в словаре,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слово найдено - добавляет слово в таблицу слов, составленных игроком, и увеличивает счет игрока, составившего его на значение равное длине слова, </w:t>
      </w:r>
      <w:r w:rsidRPr="00EF35E7">
        <w:rPr>
          <w:rFonts w:cs="Times New Roman"/>
          <w:b/>
          <w:bCs/>
          <w:szCs w:val="28"/>
        </w:rPr>
        <w:t xml:space="preserve">иначе </w:t>
      </w:r>
      <w:r w:rsidRPr="00EF35E7">
        <w:rPr>
          <w:rFonts w:cs="Times New Roman"/>
          <w:szCs w:val="28"/>
        </w:rPr>
        <w:t>предлагает выбор</w:t>
      </w:r>
    </w:p>
    <w:p w14:paraId="5146F4B4" w14:textId="77777777" w:rsidR="00BC7173" w:rsidRPr="00EF35E7" w:rsidRDefault="00BC7173">
      <w:pPr>
        <w:numPr>
          <w:ilvl w:val="2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2A268551" w14:textId="77777777" w:rsidR="00BC7173" w:rsidRPr="00EF35E7" w:rsidRDefault="00BC7173">
      <w:pPr>
        <w:numPr>
          <w:ilvl w:val="3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22D54BCB" w14:textId="77777777" w:rsidR="00BC7173" w:rsidRPr="00EF35E7" w:rsidRDefault="00BC7173">
      <w:pPr>
        <w:numPr>
          <w:ilvl w:val="2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BC97CA4" w14:textId="77777777" w:rsidR="00BC7173" w:rsidRPr="00EF35E7" w:rsidRDefault="00BC7173">
      <w:pPr>
        <w:numPr>
          <w:ilvl w:val="3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2BBF8DE0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EB28C3C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Словарь игроков отображает, только что добавленное игроком слово</w:t>
      </w:r>
    </w:p>
    <w:p w14:paraId="52BACD09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есть свободные клетки</w:t>
      </w:r>
      <w:r w:rsidRPr="00EF35E7">
        <w:rPr>
          <w:rFonts w:eastAsia="Liberation Serif" w:cs="Times New Roman"/>
          <w:szCs w:val="28"/>
        </w:rPr>
        <w:t xml:space="preserve">; </w:t>
      </w:r>
      <w:r w:rsidRPr="00EF35E7">
        <w:rPr>
          <w:rFonts w:cs="Times New Roman"/>
          <w:b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358BA31" w14:textId="77777777" w:rsidR="005519AD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 завершена</w:t>
      </w:r>
    </w:p>
    <w:p w14:paraId="5DEBE787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 (</w:t>
      </w:r>
      <w:r w:rsidRPr="00EF35E7">
        <w:rPr>
          <w:rFonts w:cs="Times New Roman"/>
          <w:szCs w:val="28"/>
        </w:rPr>
        <w:t>имеются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незанятые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клетки</w:t>
      </w:r>
      <w:r w:rsidRPr="00EF35E7">
        <w:rPr>
          <w:rFonts w:eastAsia="Liberation Serif" w:cs="Times New Roman"/>
          <w:szCs w:val="28"/>
        </w:rPr>
        <w:t>)</w:t>
      </w:r>
    </w:p>
    <w:p w14:paraId="3E1E1E4E" w14:textId="77777777" w:rsidR="00293BC1" w:rsidRPr="00EF35E7" w:rsidRDefault="00CE56F5">
      <w:pPr>
        <w:numPr>
          <w:ilvl w:val="0"/>
          <w:numId w:val="12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счёт равный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247D5E45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8963EED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36F8FD57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91BB42C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DBACFE" w14:textId="77777777" w:rsidR="00BC1432" w:rsidRPr="00EF35E7" w:rsidRDefault="00BC1432" w:rsidP="00BC1432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1.2)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="004B34B5" w:rsidRPr="00EF35E7">
        <w:rPr>
          <w:rFonts w:cs="Times New Roman"/>
          <w:b/>
          <w:szCs w:val="28"/>
        </w:rPr>
        <w:t>Победил один из игроков</w:t>
      </w:r>
      <w:r w:rsidRPr="00EF35E7">
        <w:rPr>
          <w:rFonts w:cs="Times New Roman"/>
          <w:b/>
          <w:szCs w:val="28"/>
        </w:rPr>
        <w:t xml:space="preserve"> (оба игрока сдались)</w:t>
      </w:r>
    </w:p>
    <w:p w14:paraId="348837CF" w14:textId="77777777" w:rsidR="00BC1432" w:rsidRPr="00EF35E7" w:rsidRDefault="00BC1432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="004B34B5" w:rsidRPr="00EF35E7">
        <w:rPr>
          <w:rFonts w:cs="Times New Roman"/>
          <w:szCs w:val="28"/>
        </w:rPr>
        <w:t xml:space="preserve"> в любой итерации п.</w:t>
      </w:r>
      <w:r w:rsidR="005519AD" w:rsidRPr="00EF35E7">
        <w:rPr>
          <w:rFonts w:cs="Times New Roman"/>
          <w:szCs w:val="28"/>
        </w:rPr>
        <w:t>8</w:t>
      </w:r>
      <w:r w:rsidR="004B34B5" w:rsidRPr="00EF35E7">
        <w:rPr>
          <w:rFonts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68D1C821" w14:textId="77777777" w:rsidR="00BC1432" w:rsidRPr="00EF35E7" w:rsidRDefault="00BC1432">
      <w:pPr>
        <w:numPr>
          <w:ilvl w:val="0"/>
          <w:numId w:val="1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cs="Times New Roman"/>
          <w:szCs w:val="28"/>
        </w:rPr>
        <w:t>пропускает ход</w:t>
      </w:r>
    </w:p>
    <w:p w14:paraId="52F78236" w14:textId="77777777" w:rsidR="0066069A" w:rsidRPr="00EF35E7" w:rsidRDefault="0066069A">
      <w:pPr>
        <w:numPr>
          <w:ilvl w:val="0"/>
          <w:numId w:val="1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7C4B44DB" w14:textId="77777777" w:rsidR="0066069A" w:rsidRPr="00EF35E7" w:rsidRDefault="0066069A">
      <w:pPr>
        <w:numPr>
          <w:ilvl w:val="0"/>
          <w:numId w:val="13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E9D6D55" w14:textId="77777777" w:rsidR="00BC1432" w:rsidRPr="00EF35E7" w:rsidRDefault="00CE56F5">
      <w:pPr>
        <w:numPr>
          <w:ilvl w:val="0"/>
          <w:numId w:val="13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определяет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победителем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 xml:space="preserve">игрока, набравшего </w:t>
      </w:r>
      <w:r w:rsidRPr="00EF35E7">
        <w:rPr>
          <w:rFonts w:cs="Times New Roman"/>
          <w:szCs w:val="28"/>
        </w:rPr>
        <w:t>наибольшее количество очков</w:t>
      </w:r>
      <w:r w:rsidR="005519AD" w:rsidRPr="00EF35E7">
        <w:rPr>
          <w:rFonts w:eastAsia="Liberation Serif" w:cs="Times New Roman"/>
          <w:szCs w:val="28"/>
        </w:rPr>
        <w:t xml:space="preserve">, </w:t>
      </w:r>
      <w:r w:rsidR="005519AD" w:rsidRPr="00EF35E7">
        <w:rPr>
          <w:rFonts w:cs="Times New Roman"/>
          <w:szCs w:val="28"/>
        </w:rPr>
        <w:t>и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выводит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сообщение</w:t>
      </w:r>
    </w:p>
    <w:p w14:paraId="287845C0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918919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E95581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2606FB3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8A9F29B" w14:textId="77777777" w:rsidR="005519AD" w:rsidRPr="00EF35E7" w:rsidRDefault="005519AD" w:rsidP="005519AD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1.3)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 (оба игрока сдались)</w:t>
      </w:r>
    </w:p>
    <w:p w14:paraId="6ACCF035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 в любой итерации п.8 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53282188" w14:textId="77777777" w:rsidR="005519AD" w:rsidRPr="00EF35E7" w:rsidRDefault="005519AD">
      <w:pPr>
        <w:numPr>
          <w:ilvl w:val="0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пропускает ход</w:t>
      </w:r>
    </w:p>
    <w:p w14:paraId="459B370C" w14:textId="77777777" w:rsidR="005519AD" w:rsidRPr="00EF35E7" w:rsidRDefault="005519AD">
      <w:pPr>
        <w:numPr>
          <w:ilvl w:val="0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6E9B9CA0" w14:textId="77777777" w:rsidR="005519AD" w:rsidRPr="00EF35E7" w:rsidRDefault="005519AD">
      <w:pPr>
        <w:numPr>
          <w:ilvl w:val="0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2D49B16" w14:textId="77777777" w:rsidR="005519AD" w:rsidRPr="00EF35E7" w:rsidRDefault="00CE56F5">
      <w:pPr>
        <w:numPr>
          <w:ilvl w:val="0"/>
          <w:numId w:val="1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определяет, что счёт равный, и выводит сообщение</w:t>
      </w:r>
    </w:p>
    <w:p w14:paraId="114E89A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D03FD1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6D1186B7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546A0421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22D445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1.</w:t>
      </w:r>
      <w:r w:rsidR="005519AD" w:rsidRPr="00EF35E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главного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Досрочное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завершение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игры</w:t>
      </w:r>
      <w:r w:rsidRPr="00EF35E7">
        <w:rPr>
          <w:rFonts w:eastAsia="Liberation Serif" w:cs="Times New Roman"/>
          <w:b/>
          <w:szCs w:val="28"/>
        </w:rPr>
        <w:t xml:space="preserve"> (</w:t>
      </w:r>
      <w:r w:rsidRPr="00EF35E7">
        <w:rPr>
          <w:rFonts w:cs="Times New Roman"/>
          <w:b/>
          <w:szCs w:val="28"/>
        </w:rPr>
        <w:t>всей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программы</w:t>
      </w:r>
      <w:r w:rsidRPr="00EF35E7">
        <w:rPr>
          <w:rFonts w:eastAsia="Liberation Serif" w:cs="Times New Roman"/>
          <w:b/>
          <w:szCs w:val="28"/>
        </w:rPr>
        <w:t>)</w:t>
      </w:r>
    </w:p>
    <w:p w14:paraId="1DA2F1EE" w14:textId="77777777" w:rsidR="00293BC1" w:rsidRPr="00EF35E7" w:rsidRDefault="00293BC1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точке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1), </w:t>
      </w:r>
      <w:r w:rsidRPr="00EF35E7">
        <w:rPr>
          <w:rFonts w:cs="Times New Roman"/>
          <w:b/>
          <w:szCs w:val="28"/>
        </w:rPr>
        <w:t>когда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0F27FFC6" w14:textId="77777777" w:rsidR="00293BC1" w:rsidRPr="00EF35E7" w:rsidRDefault="00293BC1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свою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работу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без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каких</w:t>
      </w:r>
      <w:r w:rsidR="00CE56F5" w:rsidRPr="00EF35E7">
        <w:rPr>
          <w:rFonts w:eastAsia="Liberation Serif" w:cs="Times New Roman"/>
          <w:szCs w:val="28"/>
        </w:rPr>
        <w:t>-</w:t>
      </w:r>
      <w:r w:rsidRPr="00EF35E7">
        <w:rPr>
          <w:rFonts w:cs="Times New Roman"/>
          <w:szCs w:val="28"/>
        </w:rPr>
        <w:t>либо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запросов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предупреждений</w:t>
      </w:r>
    </w:p>
    <w:p w14:paraId="0C8BFDEA" w14:textId="77777777" w:rsidR="00293BC1" w:rsidRPr="00EF35E7" w:rsidRDefault="00293BC1" w:rsidP="00CE56F5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 </w:t>
      </w:r>
    </w:p>
    <w:p w14:paraId="7198A93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8A06718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C9FBB8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6EA8355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DBD4ACA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="00293BC1" w:rsidRPr="00EF35E7">
        <w:rPr>
          <w:rFonts w:cs="Times New Roman"/>
          <w:szCs w:val="28"/>
        </w:rPr>
        <w:t>Успешный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 последовательно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71EB0B56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11EC7EB" w14:textId="77777777" w:rsidR="00993450" w:rsidRPr="00EF35E7" w:rsidRDefault="00293BC1">
      <w:pPr>
        <w:numPr>
          <w:ilvl w:val="0"/>
          <w:numId w:val="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указывает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занятую клетку</w:t>
      </w:r>
    </w:p>
    <w:p w14:paraId="74E86EF0" w14:textId="77777777" w:rsidR="00993450" w:rsidRPr="00EF35E7" w:rsidRDefault="00993450">
      <w:pPr>
        <w:numPr>
          <w:ilvl w:val="0"/>
          <w:numId w:val="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Поле проверяет</w:t>
      </w:r>
      <w:r w:rsidRPr="00EF35E7">
        <w:rPr>
          <w:rFonts w:eastAsia="Liberation Serif" w:cs="Times New Roman"/>
          <w:szCs w:val="28"/>
        </w:rPr>
        <w:t xml:space="preserve">, содержит ли клетка поставленную игроком букву, </w:t>
      </w:r>
      <w:r w:rsidRPr="00EF35E7">
        <w:rPr>
          <w:rFonts w:eastAsia="Liberation Serif" w:cs="Times New Roman"/>
          <w:b/>
          <w:bCs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="00BC7173" w:rsidRPr="00EF35E7">
        <w:rPr>
          <w:rFonts w:eastAsia="Liberation Serif" w:cs="Times New Roman"/>
          <w:szCs w:val="28"/>
        </w:rPr>
        <w:t>,</w:t>
      </w:r>
      <w:r w:rsidRPr="00EF35E7">
        <w:rPr>
          <w:rFonts w:eastAsia="Liberation Serif" w:cs="Times New Roman"/>
          <w:b/>
          <w:bCs/>
          <w:szCs w:val="28"/>
        </w:rPr>
        <w:t xml:space="preserve"> то </w:t>
      </w:r>
      <w:r w:rsidRPr="00EF35E7">
        <w:rPr>
          <w:rFonts w:eastAsia="Liberation Serif" w:cs="Times New Roman"/>
          <w:szCs w:val="28"/>
        </w:rPr>
        <w:t xml:space="preserve">сделать активной кнопку завершения хода, </w:t>
      </w:r>
      <w:r w:rsidRPr="00EF35E7">
        <w:rPr>
          <w:rFonts w:eastAsia="Liberation Serif" w:cs="Times New Roman"/>
          <w:b/>
          <w:bCs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оно считает, что ход еще не может быть завершен</w:t>
      </w:r>
    </w:p>
    <w:p w14:paraId="13F4F4F6" w14:textId="77777777" w:rsidR="00993450" w:rsidRPr="00EF35E7" w:rsidRDefault="00993450">
      <w:pPr>
        <w:numPr>
          <w:ilvl w:val="0"/>
          <w:numId w:val="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76639F0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67C98B58" w14:textId="77777777" w:rsidR="00293BC1" w:rsidRPr="00EF35E7" w:rsidRDefault="00293BC1">
      <w:pPr>
        <w:numPr>
          <w:ilvl w:val="0"/>
          <w:numId w:val="8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продолжается после п. </w:t>
      </w:r>
      <w:r w:rsidR="00BC7173" w:rsidRPr="00EF35E7">
        <w:rPr>
          <w:rFonts w:cs="Times New Roman"/>
          <w:szCs w:val="28"/>
        </w:rPr>
        <w:t>8</w:t>
      </w:r>
      <w:r w:rsidRPr="00EF35E7">
        <w:rPr>
          <w:rFonts w:cs="Times New Roman"/>
          <w:szCs w:val="28"/>
        </w:rPr>
        <w:t>.3 сценария 1)</w:t>
      </w:r>
    </w:p>
    <w:p w14:paraId="39F3A309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52C2519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3C19023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cs="Times New Roman"/>
          <w:szCs w:val="28"/>
        </w:rPr>
        <w:t>.1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</w:t>
      </w:r>
      <w:r w:rsidRPr="00EF35E7">
        <w:rPr>
          <w:rFonts w:cs="Times New Roman"/>
          <w:b/>
          <w:szCs w:val="28"/>
        </w:rPr>
        <w:t xml:space="preserve"> последовательно</w:t>
      </w:r>
      <w:r w:rsidR="00293BC1" w:rsidRPr="00EF35E7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EF35E7">
        <w:rPr>
          <w:rFonts w:cs="Times New Roman"/>
          <w:b/>
          <w:szCs w:val="28"/>
        </w:rPr>
        <w:t>, не выбрав ту, в которую поставил букву</w:t>
      </w:r>
    </w:p>
    <w:p w14:paraId="33C3469D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578BBD7" w14:textId="77777777" w:rsidR="00293BC1" w:rsidRPr="00EF35E7" w:rsidRDefault="00293BC1">
      <w:pPr>
        <w:numPr>
          <w:ilvl w:val="0"/>
          <w:numId w:val="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 xml:space="preserve">.2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="00993450" w:rsidRPr="00EF35E7">
        <w:rPr>
          <w:rFonts w:cs="Times New Roman"/>
          <w:szCs w:val="28"/>
        </w:rPr>
        <w:t>2</w:t>
      </w:r>
      <w:r w:rsidRPr="00EF35E7">
        <w:rPr>
          <w:rFonts w:eastAsia="Liberation Serif" w:cs="Times New Roman"/>
          <w:szCs w:val="28"/>
        </w:rPr>
        <w:t>)</w:t>
      </w:r>
    </w:p>
    <w:p w14:paraId="63CB19E5" w14:textId="77777777" w:rsidR="00293BC1" w:rsidRPr="00EF35E7" w:rsidRDefault="0043770C">
      <w:pPr>
        <w:numPr>
          <w:ilvl w:val="0"/>
          <w:numId w:val="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Cs/>
          <w:szCs w:val="28"/>
        </w:rPr>
        <w:t>В любой момент хода</w:t>
      </w:r>
      <w:r w:rsidRPr="00EF35E7">
        <w:rPr>
          <w:rFonts w:cs="Times New Roman"/>
          <w:szCs w:val="28"/>
        </w:rPr>
        <w:t>, после установки буквы на поле, у игрока будут доступны две опции – отменить ход и пропустить ход. Так, игрок будет вынужден сделать выбрать один из двух вариантов</w:t>
      </w:r>
    </w:p>
    <w:p w14:paraId="01AD4A8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7010B278" w14:textId="77777777" w:rsidR="00293BC1" w:rsidRPr="00EF35E7" w:rsidRDefault="00293BC1">
      <w:pPr>
        <w:numPr>
          <w:ilvl w:val="0"/>
          <w:numId w:val="10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</w:t>
      </w:r>
      <w:r w:rsidR="0043770C" w:rsidRPr="00EF35E7">
        <w:rPr>
          <w:rFonts w:cs="Times New Roman"/>
          <w:szCs w:val="28"/>
        </w:rPr>
        <w:t>начинается заново, с пункта 8 сценария 1)</w:t>
      </w:r>
    </w:p>
    <w:p w14:paraId="4B9BA3DA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CE9AF26" w14:textId="77777777" w:rsidR="003B6DD2" w:rsidRPr="00EF35E7" w:rsidRDefault="003B6DD2">
      <w:pPr>
        <w:ind w:start="18pt"/>
        <w:rPr>
          <w:rFonts w:cs="Times New Roman"/>
        </w:rPr>
      </w:pPr>
    </w:p>
    <w:p w14:paraId="1BF10D30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8" w:name="__RefHeading___Toc42201962"/>
      <w:bookmarkStart w:id="19" w:name="__RefHeading__1978_1099481514"/>
      <w:bookmarkStart w:id="20" w:name="_Toc148610839"/>
      <w:bookmarkStart w:id="21" w:name="_Toc149148099"/>
      <w:bookmarkEnd w:id="18"/>
      <w:bookmarkEnd w:id="19"/>
      <w:r w:rsidRPr="00EF35E7">
        <w:rPr>
          <w:rFonts w:ascii="Times New Roman" w:hAnsi="Times New Roman"/>
          <w:i w:val="0"/>
          <w:iCs w:val="0"/>
        </w:rPr>
        <w:t>3.3 Словарь предметной области</w:t>
      </w:r>
      <w:bookmarkEnd w:id="20"/>
      <w:bookmarkEnd w:id="21"/>
    </w:p>
    <w:p w14:paraId="0993AFC0" w14:textId="77777777" w:rsidR="003B6DD2" w:rsidRPr="00EF35E7" w:rsidRDefault="0043770C" w:rsidP="00C802DA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</w:t>
      </w:r>
      <w:r w:rsidR="003F2065" w:rsidRPr="00EF35E7">
        <w:rPr>
          <w:rFonts w:cs="Times New Roman"/>
          <w:szCs w:val="28"/>
        </w:rPr>
        <w:t xml:space="preserve">– система </w:t>
      </w:r>
      <w:r w:rsidR="003B6DD2" w:rsidRPr="00EF35E7">
        <w:rPr>
          <w:rFonts w:cs="Times New Roman"/>
          <w:szCs w:val="28"/>
        </w:rPr>
        <w:t xml:space="preserve">знает о поле. </w:t>
      </w:r>
      <w:r w:rsidRPr="00EF35E7">
        <w:rPr>
          <w:rFonts w:cs="Times New Roman"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управляет игровым циклом: определяет очередного игрока, определяет окончание</w:t>
      </w:r>
      <w:r w:rsidRPr="00EF35E7">
        <w:rPr>
          <w:rFonts w:cs="Times New Roman"/>
          <w:szCs w:val="28"/>
        </w:rPr>
        <w:t>.</w:t>
      </w:r>
      <w:r w:rsidR="00627CA5" w:rsidRPr="00EF35E7">
        <w:rPr>
          <w:rFonts w:cs="Times New Roman"/>
          <w:szCs w:val="28"/>
        </w:rPr>
        <w:t xml:space="preserve"> Определяет победителя</w:t>
      </w:r>
    </w:p>
    <w:p w14:paraId="01CA0CE7" w14:textId="77777777" w:rsidR="007C4A44" w:rsidRPr="00EF35E7" w:rsidRDefault="007C4A44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bCs/>
          <w:szCs w:val="28"/>
        </w:rPr>
        <w:t xml:space="preserve">Панель – </w:t>
      </w:r>
      <w:r w:rsidRPr="00EF35E7">
        <w:rPr>
          <w:rFonts w:cs="Times New Roman"/>
          <w:szCs w:val="28"/>
        </w:rPr>
        <w:t>содержит в себе модель и все элементы, влияющие на отображение игрового процесса.</w:t>
      </w:r>
      <w:r w:rsidR="00627CA5" w:rsidRPr="00EF35E7">
        <w:rPr>
          <w:rFonts w:cs="Times New Roman"/>
          <w:szCs w:val="28"/>
        </w:rPr>
        <w:t xml:space="preserve"> Отображает победившего игрока</w:t>
      </w:r>
      <w:r w:rsidRPr="00EF35E7">
        <w:rPr>
          <w:rFonts w:cs="Times New Roman"/>
          <w:szCs w:val="28"/>
        </w:rPr>
        <w:t xml:space="preserve">. Спрашивает у игрока размеры игрового поля при инициализации игры </w:t>
      </w:r>
    </w:p>
    <w:p w14:paraId="3F5DBD94" w14:textId="77777777" w:rsidR="003B6DD2" w:rsidRPr="00EF35E7" w:rsidRDefault="003B6DD2" w:rsidP="00AC6A20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Поле</w:t>
      </w:r>
      <w:r w:rsidRPr="00EF35E7">
        <w:rPr>
          <w:rFonts w:cs="Times New Roman"/>
          <w:szCs w:val="28"/>
        </w:rPr>
        <w:t xml:space="preserve"> - </w:t>
      </w:r>
      <w:r w:rsidR="0043770C" w:rsidRPr="00EF35E7">
        <w:rPr>
          <w:rFonts w:cs="Times New Roman"/>
          <w:szCs w:val="28"/>
        </w:rPr>
        <w:t>квадратная</w:t>
      </w:r>
      <w:r w:rsidRPr="00EF35E7">
        <w:rPr>
          <w:rFonts w:cs="Times New Roman"/>
          <w:szCs w:val="28"/>
        </w:rPr>
        <w:t xml:space="preserve"> область, состоящая из ячеек</w:t>
      </w:r>
      <w:r w:rsidR="00AC6A20" w:rsidRPr="00EF35E7">
        <w:rPr>
          <w:rFonts w:cs="Times New Roman"/>
          <w:szCs w:val="28"/>
        </w:rPr>
        <w:t xml:space="preserve"> (пустых или содержащих буквы).</w:t>
      </w:r>
      <w:r w:rsidR="0043770C" w:rsidRPr="00EF35E7">
        <w:rPr>
          <w:rFonts w:cs="Times New Roman"/>
          <w:szCs w:val="28"/>
        </w:rPr>
        <w:t xml:space="preserve"> Размеры поля задает игрок.</w:t>
      </w:r>
    </w:p>
    <w:p w14:paraId="0A3EB16F" w14:textId="77777777" w:rsidR="003B6DD2" w:rsidRPr="00EF35E7" w:rsidRDefault="003B6DD2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Ячейка</w:t>
      </w:r>
      <w:r w:rsidRPr="00EF35E7">
        <w:rPr>
          <w:rFonts w:cs="Times New Roman"/>
          <w:szCs w:val="28"/>
        </w:rPr>
        <w:t xml:space="preserve"> - квадратная область поля. Одновременно может содержать в себе только</w:t>
      </w:r>
      <w:r w:rsidR="00AC6A20" w:rsidRPr="00EF35E7">
        <w:rPr>
          <w:rFonts w:cs="Times New Roman"/>
          <w:szCs w:val="28"/>
        </w:rPr>
        <w:t xml:space="preserve"> одну букву</w:t>
      </w:r>
      <w:r w:rsidRPr="00EF35E7">
        <w:rPr>
          <w:rFonts w:cs="Times New Roman"/>
          <w:szCs w:val="28"/>
        </w:rPr>
        <w:t>.</w:t>
      </w:r>
    </w:p>
    <w:p w14:paraId="2229B190" w14:textId="77777777" w:rsidR="003B6DD2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Слово – </w:t>
      </w:r>
      <w:r w:rsidRPr="00EF35E7">
        <w:rPr>
          <w:rFonts w:cs="Times New Roman"/>
          <w:szCs w:val="28"/>
        </w:rPr>
        <w:t>последовательность букв, имеющая смысл и содержащаяся в словаре.</w:t>
      </w:r>
    </w:p>
    <w:p w14:paraId="348DAAAB" w14:textId="77777777" w:rsidR="00AC6A20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Словарь –</w:t>
      </w:r>
      <w:r w:rsidRPr="00EF35E7">
        <w:rPr>
          <w:rFonts w:cs="Times New Roman"/>
          <w:szCs w:val="28"/>
        </w:rPr>
        <w:t xml:space="preserve"> сборник слов, которые можно составить из букв.</w:t>
      </w:r>
    </w:p>
    <w:p w14:paraId="39D9354B" w14:textId="77777777" w:rsidR="0043770C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="00C802DA" w:rsidRPr="00EF35E7">
        <w:rPr>
          <w:rFonts w:cs="Times New Roman"/>
          <w:b/>
          <w:szCs w:val="28"/>
        </w:rPr>
        <w:t>Обработчик счета</w:t>
      </w:r>
      <w:r w:rsidRPr="00EF35E7">
        <w:rPr>
          <w:rFonts w:cs="Times New Roman"/>
          <w:b/>
          <w:szCs w:val="28"/>
        </w:rPr>
        <w:t xml:space="preserve"> – </w:t>
      </w:r>
      <w:r w:rsidR="00C802DA" w:rsidRPr="00EF35E7">
        <w:rPr>
          <w:rFonts w:cs="Times New Roman"/>
          <w:szCs w:val="28"/>
        </w:rPr>
        <w:t>ведет подсчет очков, набираемых</w:t>
      </w:r>
      <w:r w:rsidRPr="00EF35E7">
        <w:rPr>
          <w:rFonts w:cs="Times New Roman"/>
          <w:szCs w:val="28"/>
        </w:rPr>
        <w:t xml:space="preserve"> игроками за составление слов на игровом поле</w:t>
      </w:r>
      <w:r w:rsidR="00C802DA" w:rsidRPr="00EF35E7">
        <w:rPr>
          <w:rFonts w:cs="Times New Roman"/>
          <w:szCs w:val="28"/>
        </w:rPr>
        <w:t>.</w:t>
      </w:r>
    </w:p>
    <w:p w14:paraId="5CDE498C" w14:textId="77777777" w:rsidR="0043770C" w:rsidRPr="00EF35E7" w:rsidRDefault="0043770C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Pr="00EF35E7">
        <w:rPr>
          <w:rFonts w:cs="Times New Roman"/>
          <w:b/>
          <w:bCs/>
          <w:szCs w:val="28"/>
        </w:rPr>
        <w:t xml:space="preserve">Словарь игроков – </w:t>
      </w:r>
      <w:r w:rsidRPr="00EF35E7">
        <w:rPr>
          <w:rFonts w:cs="Times New Roman"/>
          <w:szCs w:val="28"/>
        </w:rPr>
        <w:t xml:space="preserve">после окончания хода записывает в один из двух списков слов, составленное игроком </w:t>
      </w:r>
      <w:r w:rsidR="007C4A44" w:rsidRPr="00EF35E7">
        <w:rPr>
          <w:rFonts w:cs="Times New Roman"/>
          <w:szCs w:val="28"/>
        </w:rPr>
        <w:t>слово</w:t>
      </w:r>
    </w:p>
    <w:p w14:paraId="56B86EC1" w14:textId="77777777" w:rsidR="00AC6A20" w:rsidRPr="00EF35E7" w:rsidRDefault="0043770C" w:rsidP="00387A74">
      <w:pPr>
        <w:spacing w:after="0pt" w:line="15.60pt" w:lineRule="auto"/>
        <w:ind w:firstLine="35.40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Визуальный а</w:t>
      </w:r>
      <w:r w:rsidR="00C802DA" w:rsidRPr="00EF35E7">
        <w:rPr>
          <w:rFonts w:cs="Times New Roman"/>
          <w:b/>
          <w:szCs w:val="28"/>
        </w:rPr>
        <w:t xml:space="preserve">лфавит – </w:t>
      </w:r>
      <w:r w:rsidR="00C802DA" w:rsidRPr="00EF35E7">
        <w:rPr>
          <w:rFonts w:cs="Times New Roman"/>
          <w:szCs w:val="28"/>
        </w:rPr>
        <w:t xml:space="preserve">прямоугольная область, наполненная кнопками, </w:t>
      </w:r>
      <w:r w:rsidR="007C4A44" w:rsidRPr="00EF35E7">
        <w:rPr>
          <w:rFonts w:cs="Times New Roman"/>
          <w:szCs w:val="28"/>
        </w:rPr>
        <w:t>с доступными буквами</w:t>
      </w:r>
      <w:r w:rsidR="00C802DA" w:rsidRPr="00EF35E7">
        <w:rPr>
          <w:rFonts w:cs="Times New Roman"/>
          <w:szCs w:val="28"/>
        </w:rPr>
        <w:t>. Используется игроком для установки букв в ячейки.</w:t>
      </w:r>
    </w:p>
    <w:p w14:paraId="7C7DB55B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DA35CB1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F27DD3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75EB557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75F982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95D104C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246FE50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8972093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18C97541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2" w:name="__RefHeading___Toc42201963"/>
      <w:bookmarkStart w:id="23" w:name="_Toc148610840"/>
      <w:bookmarkStart w:id="24" w:name="_Toc149148100"/>
      <w:bookmarkEnd w:id="22"/>
      <w:r w:rsidRPr="00EF35E7">
        <w:rPr>
          <w:rFonts w:ascii="Times New Roman" w:hAnsi="Times New Roman"/>
          <w:i w:val="0"/>
          <w:iCs w:val="0"/>
        </w:rPr>
        <w:t>3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4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="00AC6A20"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23"/>
      <w:bookmarkEnd w:id="24"/>
    </w:p>
    <w:p w14:paraId="03A40DE4" w14:textId="4E931D0C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7CCE40BA" wp14:editId="3BB70DF1">
            <wp:extent cx="6130925" cy="4719320"/>
            <wp:effectExtent l="0" t="0" r="3175" b="5080"/>
            <wp:docPr id="122414905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24149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E0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1D7D115F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62102946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210C5260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70C0EE96" w14:textId="7A1173D5" w:rsidR="003B6DD2" w:rsidRDefault="00D66830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drawing>
          <wp:inline distT="0" distB="0" distL="0" distR="0" wp14:anchorId="72D1B850" wp14:editId="63421AF7">
            <wp:extent cx="6134100" cy="4124325"/>
            <wp:effectExtent l="0" t="0" r="0" b="0"/>
            <wp:docPr id="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D5CC" w14:textId="77777777" w:rsidR="00261C76" w:rsidRDefault="003B6DD2" w:rsidP="00261C76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  <w:bookmarkStart w:id="25" w:name="__RefHeading___Toc42201964"/>
    </w:p>
    <w:p w14:paraId="404FBCC4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6" w:name="_Toc148610841"/>
      <w:bookmarkStart w:id="27" w:name="_Toc149148101"/>
      <w:r w:rsidRPr="00EF35E7">
        <w:rPr>
          <w:rFonts w:ascii="Times New Roman" w:hAnsi="Times New Roman"/>
          <w:i w:val="0"/>
          <w:iCs w:val="0"/>
        </w:rPr>
        <w:t>3.5 Типовые процессы в программе</w:t>
      </w:r>
      <w:bookmarkEnd w:id="25"/>
      <w:bookmarkEnd w:id="26"/>
      <w:bookmarkEnd w:id="27"/>
    </w:p>
    <w:p w14:paraId="4E0973E2" w14:textId="41C4729A" w:rsidR="003B6DD2" w:rsidRDefault="00D66830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98BEEF" wp14:editId="3DED1788">
            <wp:extent cx="5667375" cy="5076825"/>
            <wp:effectExtent l="0" t="0" r="0" b="0"/>
            <wp:docPr id="3" name="Рисунок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864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7BF688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051AAE63" w14:textId="4EF62E18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68E1C9FD" wp14:editId="79FF3737">
            <wp:extent cx="6134100" cy="2028825"/>
            <wp:effectExtent l="0" t="0" r="0" b="0"/>
            <wp:docPr id="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B240" w14:textId="77777777" w:rsidR="003B6DD2" w:rsidRPr="0047418B" w:rsidRDefault="0047418B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</w:t>
      </w:r>
      <w:r w:rsidR="00A82116">
        <w:rPr>
          <w:szCs w:val="28"/>
          <w:lang w:eastAsia="ru-RU"/>
        </w:rPr>
        <w:t>ор</w:t>
      </w:r>
      <w:r>
        <w:rPr>
          <w:szCs w:val="28"/>
          <w:lang w:eastAsia="ru-RU"/>
        </w:rPr>
        <w:t xml:space="preserve"> букв</w:t>
      </w:r>
      <w:r w:rsidR="00A82116">
        <w:rPr>
          <w:szCs w:val="28"/>
          <w:lang w:eastAsia="ru-RU"/>
        </w:rPr>
        <w:t>ы</w:t>
      </w:r>
    </w:p>
    <w:p w14:paraId="0EE33A7D" w14:textId="2A6A53D3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390ECFCB" wp14:editId="6D5D2BE8">
            <wp:extent cx="6124575" cy="3733800"/>
            <wp:effectExtent l="0" t="0" r="0" b="0"/>
            <wp:docPr id="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7CFD" w14:textId="77777777" w:rsidR="00FB1021" w:rsidRPr="00B77169" w:rsidRDefault="00A82116" w:rsidP="00FB1021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5792DCDC" w14:textId="2E464588" w:rsidR="00A82116" w:rsidRDefault="00D66830" w:rsidP="00FB1021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08467345" wp14:editId="2095CF81">
            <wp:extent cx="6124575" cy="3981450"/>
            <wp:effectExtent l="0" t="0" r="0" b="0"/>
            <wp:docPr id="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D3CA" w14:textId="77777777" w:rsidR="00A82116" w:rsidRPr="00FB1021" w:rsidRDefault="00A82116" w:rsidP="00FB1021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1DDCCD7E" w14:textId="22D418A5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1C0CD59" wp14:editId="7E6C7BBE">
            <wp:extent cx="6134100" cy="8343900"/>
            <wp:effectExtent l="0" t="0" r="0" b="0"/>
            <wp:docPr id="7" name="Рисунок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1DD6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10B96406" w14:textId="77777777" w:rsidR="003B6DD2" w:rsidRDefault="003B6DD2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333F0662" w14:textId="0FF9437E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2C929A69" wp14:editId="1D5639EF">
            <wp:extent cx="6124575" cy="3467100"/>
            <wp:effectExtent l="0" t="0" r="0" b="0"/>
            <wp:docPr id="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AD07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46CEADB3" w14:textId="261EC40A" w:rsidR="003B6DD2" w:rsidRDefault="00D66830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0F3A8823" wp14:editId="0FB17694">
            <wp:extent cx="6134100" cy="3381375"/>
            <wp:effectExtent l="0" t="0" r="0" b="0"/>
            <wp:docPr id="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82CC" w14:textId="77777777" w:rsidR="003B6DD2" w:rsidRPr="005E7D07" w:rsidRDefault="00AC3770" w:rsidP="00261C76">
      <w:pPr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</w:rPr>
        <w:t>Отмена</w:t>
      </w:r>
    </w:p>
    <w:p w14:paraId="1CA88CA0" w14:textId="77777777" w:rsidR="003B6DD2" w:rsidRDefault="003B6DD2">
      <w:pPr>
        <w:spacing w:after="0pt" w:line="15.60pt" w:lineRule="auto"/>
        <w:rPr>
          <w:szCs w:val="28"/>
          <w:lang w:eastAsia="ru-RU"/>
        </w:rPr>
      </w:pPr>
    </w:p>
    <w:p w14:paraId="5EBD30CC" w14:textId="77777777" w:rsidR="00261C76" w:rsidRDefault="00261C76" w:rsidP="00EF35E7">
      <w:pPr>
        <w:pStyle w:val="3"/>
        <w:numPr>
          <w:ilvl w:val="0"/>
          <w:numId w:val="0"/>
        </w:numPr>
      </w:pPr>
      <w:bookmarkStart w:id="28" w:name="__RefHeading___Toc42201965"/>
      <w:bookmarkEnd w:id="28"/>
    </w:p>
    <w:p w14:paraId="3EA1409B" w14:textId="77777777" w:rsidR="00EF35E7" w:rsidRPr="00EF35E7" w:rsidRDefault="00EF35E7" w:rsidP="00EF35E7"/>
    <w:p w14:paraId="1B05E2D8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9" w:name="_Toc148610842"/>
      <w:bookmarkStart w:id="30" w:name="_Toc149148102"/>
      <w:r w:rsidRPr="00EF35E7">
        <w:rPr>
          <w:rFonts w:ascii="Times New Roman" w:hAnsi="Times New Roman"/>
          <w:i w:val="0"/>
          <w:iCs w:val="0"/>
        </w:rPr>
        <w:t>3.6 Человеко-машинное взаимодействие</w:t>
      </w:r>
      <w:bookmarkEnd w:id="29"/>
      <w:bookmarkEnd w:id="30"/>
    </w:p>
    <w:p w14:paraId="4BDC3F0D" w14:textId="77777777" w:rsidR="003B6DD2" w:rsidRDefault="003B6DD2">
      <w:pPr>
        <w:ind w:firstLine="35.40pt"/>
        <w:jc w:val="both"/>
      </w:pPr>
      <w:r>
        <w:t>Общий вид главного экрана программы представлен ниже. На нём располагается игровое поле,</w:t>
      </w:r>
      <w:r w:rsidR="00261C76">
        <w:t xml:space="preserve"> алфавит доступных букв</w:t>
      </w:r>
      <w:r w:rsidR="00261C76" w:rsidRPr="00261C76">
        <w:t>,</w:t>
      </w:r>
      <w:r w:rsidR="00261C76">
        <w:t xml:space="preserve"> кнопки действий</w:t>
      </w:r>
      <w:r w:rsidR="00261C76" w:rsidRPr="00261C76">
        <w:t>,</w:t>
      </w:r>
      <w:r w:rsidR="00261C76">
        <w:t xml:space="preserve"> счёт игроков</w:t>
      </w:r>
      <w:r w:rsidR="00261C76" w:rsidRPr="00261C76">
        <w:t>,</w:t>
      </w:r>
      <w:r w:rsidR="00261C76">
        <w:t xml:space="preserve"> список слов</w:t>
      </w:r>
      <w:r w:rsidR="00261C76" w:rsidRPr="00261C76">
        <w:t>,</w:t>
      </w:r>
      <w:r w:rsidR="00261C76">
        <w:t xml:space="preserve"> составленных игроками</w:t>
      </w:r>
      <w:r>
        <w:t xml:space="preserve">. </w:t>
      </w:r>
    </w:p>
    <w:p w14:paraId="5B6BB39B" w14:textId="2A07AF4E" w:rsidR="003B6DD2" w:rsidRDefault="00D66830">
      <w:pPr>
        <w:jc w:val="center"/>
      </w:pPr>
      <w:r w:rsidRPr="00322A2F">
        <w:rPr>
          <w:noProof/>
        </w:rPr>
        <w:drawing>
          <wp:inline distT="0" distB="0" distL="0" distR="0" wp14:anchorId="53855FF6" wp14:editId="0A062D62">
            <wp:extent cx="6134100" cy="3105150"/>
            <wp:effectExtent l="0" t="0" r="0" b="0"/>
            <wp:docPr id="1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3200" w14:textId="77777777" w:rsidR="003B6DD2" w:rsidRDefault="003B6DD2">
      <w:pPr>
        <w:jc w:val="center"/>
      </w:pPr>
      <w:r>
        <w:t>Рис. 1. Общий вид главного экрана программы</w:t>
      </w:r>
    </w:p>
    <w:p w14:paraId="2D490B09" w14:textId="77777777" w:rsidR="00446310" w:rsidRPr="00EF35E7" w:rsidRDefault="00446310" w:rsidP="00446310">
      <w:r>
        <w:tab/>
        <w:t>При инициализации новой игры появляется меню настроек игрового поля</w:t>
      </w:r>
    </w:p>
    <w:p w14:paraId="6639145C" w14:textId="443D5F04" w:rsidR="00446310" w:rsidRDefault="00D66830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3EBF3184" wp14:editId="02F320C9">
            <wp:extent cx="2495550" cy="1247775"/>
            <wp:effectExtent l="0" t="0" r="0" b="0"/>
            <wp:docPr id="1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0130" w14:textId="77777777" w:rsidR="00446310" w:rsidRDefault="00446310">
      <w:pPr>
        <w:jc w:val="center"/>
      </w:pPr>
      <w:r>
        <w:rPr>
          <w:noProof/>
        </w:rPr>
        <w:t>Рис. 2. Меню настроек</w:t>
      </w:r>
    </w:p>
    <w:p w14:paraId="3E6D5A44" w14:textId="77777777" w:rsidR="003B6DD2" w:rsidRDefault="003B6DD2" w:rsidP="00261C76">
      <w:r>
        <w:tab/>
      </w:r>
      <w:r w:rsidR="00261C76">
        <w:t>Всё управление игровым процессом происходит посредствам мыши.</w:t>
      </w:r>
    </w:p>
    <w:p w14:paraId="042CB5A7" w14:textId="77777777" w:rsidR="00261C76" w:rsidRDefault="00261C76" w:rsidP="00261C76"/>
    <w:p w14:paraId="42417E11" w14:textId="77777777" w:rsidR="00D11D52" w:rsidRDefault="00D11D52">
      <w:pPr>
        <w:pStyle w:val="3"/>
        <w:tabs>
          <w:tab w:val="num" w:pos="0pt"/>
        </w:tabs>
      </w:pPr>
      <w:bookmarkStart w:id="31" w:name="__RefHeading___Toc42201966"/>
      <w:bookmarkEnd w:id="31"/>
    </w:p>
    <w:p w14:paraId="658E2711" w14:textId="77777777" w:rsidR="00D11D52" w:rsidRDefault="00D11D52" w:rsidP="00D11D52">
      <w:pPr>
        <w:pStyle w:val="3"/>
        <w:tabs>
          <w:tab w:val="num" w:pos="0pt"/>
        </w:tabs>
      </w:pPr>
      <w:r>
        <w:br/>
      </w:r>
    </w:p>
    <w:p w14:paraId="197DAFAA" w14:textId="77777777" w:rsidR="00D11D52" w:rsidRDefault="00D11D52" w:rsidP="00D11D52"/>
    <w:p w14:paraId="15AE71A7" w14:textId="77777777" w:rsidR="00EF35E7" w:rsidRPr="00D11D52" w:rsidRDefault="00EF35E7" w:rsidP="00D11D52"/>
    <w:p w14:paraId="05C8C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2" w:name="_Toc148610843"/>
      <w:bookmarkStart w:id="33" w:name="_Toc149148103"/>
      <w:r w:rsidRPr="00EF35E7">
        <w:rPr>
          <w:rFonts w:ascii="Times New Roman" w:hAnsi="Times New Roman"/>
          <w:i w:val="0"/>
          <w:iCs w:val="0"/>
        </w:rPr>
        <w:t>3.7 Реализация ключевых классов</w:t>
      </w:r>
      <w:bookmarkEnd w:id="32"/>
      <w:bookmarkEnd w:id="33"/>
    </w:p>
    <w:p w14:paraId="01F68A4D" w14:textId="77777777" w:rsidR="009341A3" w:rsidRPr="00EF35E7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protected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871094"/>
          <w:sz w:val="24"/>
          <w:szCs w:val="24"/>
          <w:lang w:eastAsia="ru-RU"/>
        </w:rPr>
        <w:t xml:space="preserve"> 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&lt;&gt;(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>}</w:t>
      </w:r>
    </w:p>
    <w:p w14:paraId="6A24539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EA864E3" w14:textId="77777777" w:rsidR="009341A3" w:rsidRPr="009341A3" w:rsidRDefault="009341A3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6D332171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5D96E91B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017990C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B48960" w14:textId="77777777" w:rsidR="003B6DD2" w:rsidRPr="009341A3" w:rsidRDefault="003B6DD2">
      <w:pPr>
        <w:spacing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3C06E23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java.util.Collections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java.util.Random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225CF8" w14:textId="77777777" w:rsidR="003B6DD2" w:rsidRPr="009341A3" w:rsidRDefault="003B6DD2">
      <w:pPr>
        <w:rPr>
          <w:rFonts w:ascii="Consolas" w:hAnsi="Consolas" w:cs="Consolas"/>
          <w:sz w:val="18"/>
          <w:szCs w:val="18"/>
          <w:lang w:val="en-US"/>
        </w:rPr>
      </w:pPr>
    </w:p>
    <w:p w14:paraId="14558298" w14:textId="77777777" w:rsidR="003B6DD2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7FB54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15AE14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68225C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(pos) ==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this.letter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= null;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9EF54B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D912CF9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5770D0B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33C4ED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BAA5564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09AC6C1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C7A365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1D425E5" w14:textId="77777777" w:rsidR="009341A3" w:rsidRDefault="009341A3" w:rsidP="009341A3">
      <w:pPr>
        <w:rPr>
          <w:lang w:val="en-US"/>
        </w:rPr>
      </w:pPr>
    </w:p>
    <w:p w14:paraId="52BE919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3E5228D" w14:textId="77777777" w:rsidR="009341A3" w:rsidRDefault="009341A3" w:rsidP="009341A3">
      <w:pPr>
        <w:rPr>
          <w:lang w:val="en-US"/>
        </w:rPr>
      </w:pPr>
    </w:p>
    <w:p w14:paraId="386B785B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F4FBBA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A69B8A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DEC833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B30FF7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FIELD_SIZE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.keySet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widget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map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783C7E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8B5655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FEBECF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4EAE81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2D75D01" w14:textId="77777777" w:rsidR="009341A3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Alphabet(),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6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showInputDialog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Выберите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разсер</w:t>
      </w:r>
      <w:proofErr w:type="spellEnd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:"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QUESTION_MESSAGE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3B17B93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82A5D1D" w14:textId="77777777" w:rsidR="00446310" w:rsidRDefault="00446310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5221BBC" w14:textId="77777777" w:rsidR="005F5653" w:rsidRDefault="005F5653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8D5AA0" w14:textId="77777777" w:rsidR="005F5653" w:rsidRPr="00446310" w:rsidRDefault="005F5653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C42CFF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2C6A3E5" w14:textId="42F0FF4C" w:rsidR="005F5653" w:rsidRPr="005F5653" w:rsidRDefault="005F5653" w:rsidP="005F5653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34" w:name="_Toc149148104"/>
      <w:r w:rsidRPr="005F5653">
        <w:rPr>
          <w:rFonts w:ascii="Times New Roman" w:hAnsi="Times New Roman"/>
          <w:i w:val="0"/>
          <w:iCs w:val="0"/>
          <w:lang w:val="en-US"/>
        </w:rPr>
        <w:t>3.</w:t>
      </w:r>
      <w:r w:rsidRPr="005F5653">
        <w:rPr>
          <w:rFonts w:ascii="Times New Roman" w:hAnsi="Times New Roman"/>
          <w:i w:val="0"/>
          <w:iCs w:val="0"/>
          <w:lang w:val="en-US"/>
        </w:rPr>
        <w:t>8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 w:rsidRPr="00EF35E7">
        <w:rPr>
          <w:rFonts w:ascii="Times New Roman" w:hAnsi="Times New Roman"/>
          <w:i w:val="0"/>
          <w:iCs w:val="0"/>
        </w:rPr>
        <w:t>Реализация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/>
          <w:i w:val="0"/>
          <w:iCs w:val="0"/>
        </w:rPr>
        <w:t>тестовых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/>
          <w:i w:val="0"/>
          <w:iCs w:val="0"/>
        </w:rPr>
        <w:t>случаев</w:t>
      </w:r>
      <w:bookmarkEnd w:id="34"/>
    </w:p>
    <w:p w14:paraId="34FC3A20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testReturnAvailableLettersAlphabet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testReturnAvailableLettersComplicatedAlphabet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alphabet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testCreateLetter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letterCopy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letterCopy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0C7504" w14:textId="77777777" w:rsidR="005F5653" w:rsidRDefault="005F5653" w:rsidP="005F5653">
      <w:pPr>
        <w:rPr>
          <w:lang w:val="en-US"/>
        </w:rPr>
      </w:pPr>
    </w:p>
    <w:p w14:paraId="3C5290AF" w14:textId="77777777" w:rsidR="005F5653" w:rsidRDefault="005F5653" w:rsidP="005F5653">
      <w:pPr>
        <w:rPr>
          <w:lang w:val="en-US"/>
        </w:rPr>
      </w:pPr>
    </w:p>
    <w:p w14:paraId="2D1BE53A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testIsAdjacentToLetterCellYes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isAdjacentToLetterCell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testIsAdjacentToLetterCellNo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isAdjacentToLetterCell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488FF1A" w14:textId="77777777" w:rsidR="005F5653" w:rsidRDefault="005F5653" w:rsidP="005F5653">
      <w:pPr>
        <w:rPr>
          <w:lang w:val="en-US"/>
        </w:rPr>
      </w:pPr>
    </w:p>
    <w:p w14:paraId="750CF9BC" w14:textId="77777777" w:rsidR="005F5653" w:rsidRDefault="005F5653" w:rsidP="005F5653">
      <w:pPr>
        <w:rPr>
          <w:lang w:val="en-US"/>
        </w:rPr>
      </w:pPr>
    </w:p>
    <w:p w14:paraId="1E95A4DA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Tests.Dictionary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testIsContainsWordHas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письмо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testIsContainsWordHasNot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письмоъыъ</w:t>
      </w:r>
      <w:proofErr w:type="spellEnd"/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testGetRandomWordContains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).length());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7C6DB7D" w14:textId="77777777" w:rsidR="005F5653" w:rsidRDefault="005F5653" w:rsidP="005F5653">
      <w:pPr>
        <w:rPr>
          <w:lang w:val="en-US"/>
        </w:rPr>
      </w:pPr>
    </w:p>
    <w:p w14:paraId="73D78EF4" w14:textId="77777777" w:rsidR="005F5653" w:rsidRDefault="005F5653" w:rsidP="005F5653">
      <w:pPr>
        <w:rPr>
          <w:lang w:val="en-US"/>
        </w:rPr>
      </w:pPr>
    </w:p>
    <w:p w14:paraId="106852E0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Tests.GameField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java.util.HashSet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HashSet&lt;&gt;(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()).equals(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HashSet&lt;&gt;(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testCellsAdjacentToLettersNotNull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testLetterNotNull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testContainsRangeTrue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.containsRange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testContainsRangeFalse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.containsRange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1CE1C59" w14:textId="77777777" w:rsidR="005F5653" w:rsidRDefault="005F5653" w:rsidP="005F5653">
      <w:pPr>
        <w:rPr>
          <w:lang w:val="en-US"/>
        </w:rPr>
      </w:pPr>
    </w:p>
    <w:p w14:paraId="6938CE33" w14:textId="77777777" w:rsidR="005F5653" w:rsidRDefault="005F5653" w:rsidP="005F5653">
      <w:pPr>
        <w:rPr>
          <w:lang w:val="en-US"/>
        </w:rPr>
      </w:pPr>
    </w:p>
    <w:p w14:paraId="7988D5F5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testExchangePlayer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notExpPlayer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.exchangePlayer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notExpPlayer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testSetLetterToActivePlayerHas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testSetLetterToActivePlayerHasNot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'Q'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E20F29A" w14:textId="77777777" w:rsidR="005F5653" w:rsidRDefault="005F5653" w:rsidP="005F5653">
      <w:pPr>
        <w:rPr>
          <w:lang w:val="en-US"/>
        </w:rPr>
      </w:pPr>
    </w:p>
    <w:p w14:paraId="4A3AD5EC" w14:textId="77777777" w:rsidR="005F5653" w:rsidRDefault="005F5653" w:rsidP="005F5653">
      <w:pPr>
        <w:rPr>
          <w:lang w:val="en-US"/>
        </w:rPr>
      </w:pPr>
    </w:p>
    <w:p w14:paraId="133F0B03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testSetChosenTrue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testSetChosenFalse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5181E86" w14:textId="77777777" w:rsidR="005F5653" w:rsidRDefault="005F5653" w:rsidP="005F5653">
      <w:pPr>
        <w:rPr>
          <w:lang w:val="en-US"/>
        </w:rPr>
      </w:pPr>
    </w:p>
    <w:p w14:paraId="4945EC86" w14:textId="77777777" w:rsidR="005F5653" w:rsidRDefault="005F5653" w:rsidP="005F5653">
      <w:pPr>
        <w:rPr>
          <w:lang w:val="en-US"/>
        </w:rPr>
      </w:pPr>
    </w:p>
    <w:p w14:paraId="1E336AB4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testIncreaseScoreNothingHappened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(-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testAddWordToList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)).letter(),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)).letter().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0F07AE" w14:textId="77777777" w:rsidR="005F5653" w:rsidRPr="005F5653" w:rsidRDefault="005F5653" w:rsidP="005F5653">
      <w:pPr>
        <w:rPr>
          <w:lang w:val="en-US"/>
        </w:rPr>
      </w:pPr>
    </w:p>
    <w:p w14:paraId="1A320E6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D604C8F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4265BF13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4600D6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3EFDA0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D4E19AD" w14:textId="77777777" w:rsidR="00D11D52" w:rsidRPr="00446310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83BF815" w14:textId="77777777" w:rsidR="003B6DD2" w:rsidRPr="009341A3" w:rsidRDefault="003B6DD2" w:rsidP="00D11D52">
      <w:pPr>
        <w:pStyle w:val="1"/>
        <w:rPr>
          <w:lang w:val="en-US"/>
        </w:rPr>
      </w:pPr>
      <w:bookmarkStart w:id="35" w:name="__RefHeading___Toc42201968"/>
      <w:bookmarkStart w:id="36" w:name="_Toc148610844"/>
      <w:bookmarkStart w:id="37" w:name="_Toc149148105"/>
      <w:bookmarkEnd w:id="35"/>
      <w:r w:rsidRPr="009341A3">
        <w:rPr>
          <w:lang w:val="en-US"/>
        </w:rPr>
        <w:t xml:space="preserve">4 </w:t>
      </w:r>
      <w:r>
        <w:t>Втор</w:t>
      </w:r>
      <w:r w:rsidR="00D11D52">
        <w:t>а</w:t>
      </w:r>
      <w:r>
        <w:t>я</w:t>
      </w:r>
      <w:r w:rsidRPr="009341A3">
        <w:rPr>
          <w:lang w:val="en-US"/>
        </w:rPr>
        <w:t xml:space="preserve"> </w:t>
      </w:r>
      <w:r>
        <w:t>итерация</w:t>
      </w:r>
      <w:r w:rsidRPr="009341A3">
        <w:rPr>
          <w:lang w:val="en-US"/>
        </w:rPr>
        <w:t xml:space="preserve"> </w:t>
      </w:r>
      <w:r>
        <w:t>разработки</w:t>
      </w:r>
      <w:bookmarkEnd w:id="36"/>
      <w:bookmarkEnd w:id="37"/>
    </w:p>
    <w:p w14:paraId="5FA92FBE" w14:textId="77777777" w:rsidR="00387A74" w:rsidRPr="00EF35E7" w:rsidRDefault="003B6DD2" w:rsidP="00D11D52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38" w:name="_Toc148610845"/>
      <w:bookmarkStart w:id="39" w:name="_Toc149148106"/>
      <w:r w:rsidRPr="00EF35E7">
        <w:rPr>
          <w:rFonts w:ascii="Times New Roman" w:hAnsi="Times New Roman"/>
          <w:i w:val="0"/>
          <w:iCs w:val="0"/>
          <w:lang w:val="en-US"/>
        </w:rPr>
        <w:t xml:space="preserve">4.1 </w:t>
      </w:r>
      <w:r w:rsidRPr="00EF35E7">
        <w:rPr>
          <w:rFonts w:ascii="Times New Roman" w:hAnsi="Times New Roman"/>
          <w:i w:val="0"/>
          <w:iCs w:val="0"/>
        </w:rPr>
        <w:t>Функциональные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</w:t>
      </w:r>
      <w:r w:rsidRPr="00EF35E7">
        <w:rPr>
          <w:rFonts w:ascii="Times New Roman" w:hAnsi="Times New Roman"/>
          <w:i w:val="0"/>
          <w:iCs w:val="0"/>
        </w:rPr>
        <w:t>требования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(</w:t>
      </w:r>
      <w:r w:rsidRPr="00EF35E7">
        <w:rPr>
          <w:rFonts w:ascii="Times New Roman" w:hAnsi="Times New Roman"/>
          <w:i w:val="0"/>
          <w:iCs w:val="0"/>
        </w:rPr>
        <w:t>сценарии</w:t>
      </w:r>
      <w:r w:rsidRPr="00EF35E7">
        <w:rPr>
          <w:rFonts w:ascii="Times New Roman" w:hAnsi="Times New Roman"/>
          <w:i w:val="0"/>
          <w:iCs w:val="0"/>
          <w:lang w:val="en-US"/>
        </w:rPr>
        <w:t>)</w:t>
      </w:r>
      <w:bookmarkStart w:id="40" w:name="__RefHeading___Toc42201970"/>
      <w:bookmarkEnd w:id="38"/>
      <w:bookmarkEnd w:id="39"/>
    </w:p>
    <w:p w14:paraId="78997E5C" w14:textId="77777777" w:rsidR="00387A74" w:rsidRPr="00387A74" w:rsidRDefault="00387A74" w:rsidP="00387A74">
      <w:pPr>
        <w:rPr>
          <w:lang w:val="en-US"/>
        </w:rPr>
      </w:pPr>
    </w:p>
    <w:p w14:paraId="339196A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1) </w:t>
      </w:r>
      <w:r w:rsidRPr="00293BC1">
        <w:rPr>
          <w:rFonts w:cs="Times New Roman"/>
          <w:szCs w:val="28"/>
        </w:rPr>
        <w:t>Главный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Победил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один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из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игроков</w:t>
      </w:r>
    </w:p>
    <w:p w14:paraId="734DF2B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10653318" w14:textId="77777777" w:rsidR="00387A74" w:rsidRPr="001F3A3B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Один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новую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сессию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1565E6AE" w14:textId="77777777" w:rsidR="00387A74" w:rsidRPr="0066069A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Создается </w:t>
      </w:r>
      <w:r>
        <w:rPr>
          <w:rFonts w:cs="Times New Roman"/>
          <w:szCs w:val="28"/>
          <w:lang w:val="en-US"/>
        </w:rPr>
        <w:t>singleton</w:t>
      </w:r>
      <w:r w:rsidRPr="00387A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 словарь</w:t>
      </w:r>
    </w:p>
    <w:p w14:paraId="014F5537" w14:textId="77777777" w:rsidR="00387A74" w:rsidRPr="005519AD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Игрок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инициализовавший</w:t>
      </w:r>
      <w:proofErr w:type="spellEnd"/>
      <w:r>
        <w:rPr>
          <w:rFonts w:cs="Times New Roman"/>
          <w:szCs w:val="28"/>
        </w:rPr>
        <w:t xml:space="preserve"> новую игру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устанавливает размер поля</w:t>
      </w:r>
    </w:p>
    <w:p w14:paraId="5B84D4B4" w14:textId="77777777" w:rsidR="00387A74" w:rsidRPr="001F3A3B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создает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размером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>x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клеток</w:t>
      </w:r>
    </w:p>
    <w:p w14:paraId="11E0E04D" w14:textId="77777777" w:rsidR="00387A74" w:rsidRPr="00EB3B2C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Игровая панель создает визуальный алфавит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список составленных игроками слов и активные кнопки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отображает все перечисленное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включая созданное моделью поле</w:t>
      </w:r>
    </w:p>
    <w:p w14:paraId="7B099FEB" w14:textId="77777777" w:rsidR="00387A74" w:rsidRPr="004B34B5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3B48F22F" w14:textId="77777777" w:rsidR="00387A74" w:rsidRPr="00293BC1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назначает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первого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текущим</w:t>
      </w:r>
    </w:p>
    <w:p w14:paraId="787FB9A1" w14:textId="77777777" w:rsidR="00387A74" w:rsidRPr="00293BC1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57015D68" w14:textId="37AD8F0B" w:rsidR="00387A74" w:rsidRPr="00EF35E7" w:rsidRDefault="00387A74">
      <w:pPr>
        <w:pStyle w:val="af8"/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A694BCD" w14:textId="1E1154B5" w:rsidR="00387A74" w:rsidRPr="00EF35E7" w:rsidRDefault="00387A74">
      <w:pPr>
        <w:pStyle w:val="af8"/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648DDC53" w14:textId="77777777" w:rsidR="00387A74" w:rsidRPr="00A94A00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314A48BA" w14:textId="77777777" w:rsidR="00387A74" w:rsidRPr="00BC7173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09D4C29E" w14:textId="77777777" w:rsidR="00387A74" w:rsidRPr="00BC7173" w:rsidRDefault="00387A74">
      <w:pPr>
        <w:numPr>
          <w:ilvl w:val="2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Добавить слово в словарь</w:t>
      </w:r>
      <w:r>
        <w:rPr>
          <w:rFonts w:eastAsia="Liberation Serif" w:cs="Times New Roman"/>
          <w:szCs w:val="28"/>
          <w:lang w:val="en-US"/>
        </w:rPr>
        <w:t>:</w:t>
      </w:r>
    </w:p>
    <w:p w14:paraId="423ADFF8" w14:textId="77777777" w:rsidR="00387A74" w:rsidRPr="00BC7173" w:rsidRDefault="00387A74">
      <w:pPr>
        <w:numPr>
          <w:ilvl w:val="3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Игра продолжается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начиная с пункта 8.5</w:t>
      </w:r>
    </w:p>
    <w:p w14:paraId="67AF0C40" w14:textId="77777777" w:rsidR="00387A74" w:rsidRPr="00BC7173" w:rsidRDefault="00387A74">
      <w:pPr>
        <w:numPr>
          <w:ilvl w:val="2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Отменить добавления слова</w:t>
      </w:r>
    </w:p>
    <w:p w14:paraId="4175E750" w14:textId="77777777" w:rsidR="00387A74" w:rsidRPr="00BC7173" w:rsidRDefault="00387A74">
      <w:pPr>
        <w:numPr>
          <w:ilvl w:val="3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6337CFC3" w14:textId="77777777" w:rsidR="00387A74" w:rsidRPr="00CE56F5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6F2A54A9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45FEDC05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5D4B72C6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327EF04B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4AD54955" w14:textId="77777777" w:rsidR="00387A74" w:rsidRPr="00293BC1" w:rsidRDefault="00387A74">
      <w:pPr>
        <w:numPr>
          <w:ilvl w:val="0"/>
          <w:numId w:val="1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Панель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игрока, набравшего больше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36B24C8" w14:textId="77777777" w:rsidR="00387A74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06F03DD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6DF4352F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1.1)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Ничья</w:t>
      </w:r>
    </w:p>
    <w:p w14:paraId="4CA94EAC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>.</w:t>
      </w:r>
      <w:r>
        <w:rPr>
          <w:rFonts w:eastAsia="Liberation Serif" w:cs="Times New Roman"/>
          <w:szCs w:val="28"/>
        </w:rPr>
        <w:t>7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163C0D67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18DAF7FF" w14:textId="430D1E52" w:rsidR="00387A74" w:rsidRPr="00EF35E7" w:rsidRDefault="00387A74">
      <w:pPr>
        <w:pStyle w:val="af8"/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2368A15E" w14:textId="77777777" w:rsidR="00387A74" w:rsidRPr="001F3A3B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Текущий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игрок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выбирает свободную клетку, соседнюю занятой</w:t>
      </w:r>
    </w:p>
    <w:p w14:paraId="000361AD" w14:textId="77777777" w:rsidR="00387A74" w:rsidRPr="00A94A00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CC6EB1D" w14:textId="77777777" w:rsidR="00387A74" w:rsidRPr="00BC7173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16367308" w14:textId="094F32F4" w:rsidR="00387A74" w:rsidRPr="00EF35E7" w:rsidRDefault="00387A74">
      <w:pPr>
        <w:pStyle w:val="af8"/>
        <w:numPr>
          <w:ilvl w:val="1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41E7C3C0" w14:textId="58CC8BD4" w:rsidR="00387A74" w:rsidRPr="00EF35E7" w:rsidRDefault="00387A74">
      <w:pPr>
        <w:pStyle w:val="af8"/>
        <w:numPr>
          <w:ilvl w:val="2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734D63AB" w14:textId="054C128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144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4.2</w:t>
      </w:r>
      <w:r w:rsidRPr="00EF35E7">
        <w:rPr>
          <w:rFonts w:eastAsia="Liberation Serif" w:cs="Times New Roman"/>
          <w:szCs w:val="28"/>
        </w:rPr>
        <w:t>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 w:rsidRPr="00EF35E7">
        <w:rPr>
          <w:rFonts w:eastAsia="Liberation Serif" w:cs="Times New Roman"/>
          <w:szCs w:val="28"/>
        </w:rPr>
        <w:t xml:space="preserve">   </w:t>
      </w:r>
      <w:r w:rsidR="00387A74">
        <w:rPr>
          <w:rFonts w:eastAsia="Liberation Serif" w:cs="Times New Roman"/>
          <w:szCs w:val="28"/>
        </w:rPr>
        <w:t>Отменить добавления слова</w:t>
      </w:r>
    </w:p>
    <w:p w14:paraId="7AF58137" w14:textId="2AD3EFA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216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>.2.1.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376B22FA" w14:textId="77777777" w:rsidR="00387A74" w:rsidRPr="00CE56F5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24299E60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6BAD7C46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79857A7E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 завершена</w:t>
      </w:r>
    </w:p>
    <w:p w14:paraId="10B937BA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 (</w:t>
      </w:r>
      <w:r w:rsidRPr="00293BC1">
        <w:rPr>
          <w:rFonts w:cs="Times New Roman"/>
          <w:szCs w:val="28"/>
        </w:rPr>
        <w:t>имеются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незанятые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клетки</w:t>
      </w:r>
      <w:r w:rsidRPr="00293BC1">
        <w:rPr>
          <w:rFonts w:eastAsia="Liberation Serif" w:cs="Times New Roman"/>
          <w:szCs w:val="28"/>
        </w:rPr>
        <w:t>)</w:t>
      </w:r>
    </w:p>
    <w:p w14:paraId="2C9B891A" w14:textId="77777777" w:rsidR="00387A74" w:rsidRPr="00BC1432" w:rsidRDefault="00387A74">
      <w:pPr>
        <w:numPr>
          <w:ilvl w:val="1"/>
          <w:numId w:val="1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счёт равный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65E77C9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CA2A382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67B475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82944A" w14:textId="77777777" w:rsidR="00387A74" w:rsidRPr="00BC1432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7FC608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Победил один из игроков (оба игрока сдались)</w:t>
      </w:r>
    </w:p>
    <w:p w14:paraId="67DCF10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221693E0" w14:textId="77777777" w:rsidR="00387A74" w:rsidRPr="00387A74" w:rsidRDefault="00387A74">
      <w:pPr>
        <w:numPr>
          <w:ilvl w:val="3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5733AA0D" w14:textId="77777777" w:rsidR="00387A74" w:rsidRPr="005519AD" w:rsidRDefault="00387A74">
      <w:pPr>
        <w:numPr>
          <w:ilvl w:val="3"/>
          <w:numId w:val="15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40F9EF8" w14:textId="77777777" w:rsidR="00387A74" w:rsidRPr="005519AD" w:rsidRDefault="00387A74">
      <w:pPr>
        <w:numPr>
          <w:ilvl w:val="3"/>
          <w:numId w:val="1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16527FAA" w14:textId="77777777" w:rsidR="00387A74" w:rsidRPr="005519AD" w:rsidRDefault="00387A74">
      <w:pPr>
        <w:numPr>
          <w:ilvl w:val="3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игрока, набравшего </w:t>
      </w:r>
      <w:r>
        <w:rPr>
          <w:rFonts w:cs="Times New Roman"/>
          <w:szCs w:val="28"/>
        </w:rPr>
        <w:t>наибольшее количество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5F8621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4D700B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74249F6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51C3D08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475E2D81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3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Ничья (оба игрока сдались)</w:t>
      </w:r>
    </w:p>
    <w:p w14:paraId="0304804A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5EBA42DD" w14:textId="77777777" w:rsidR="00387A74" w:rsidRPr="005519AD" w:rsidRDefault="00387A74">
      <w:pPr>
        <w:numPr>
          <w:ilvl w:val="0"/>
          <w:numId w:val="16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2AA40A08" w14:textId="77777777" w:rsidR="00387A74" w:rsidRPr="005519AD" w:rsidRDefault="00387A74">
      <w:pPr>
        <w:numPr>
          <w:ilvl w:val="0"/>
          <w:numId w:val="16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221950B" w14:textId="77777777" w:rsidR="00387A74" w:rsidRPr="005519AD" w:rsidRDefault="00387A74">
      <w:pPr>
        <w:numPr>
          <w:ilvl w:val="0"/>
          <w:numId w:val="16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0D5FB36C" w14:textId="77777777" w:rsidR="00387A74" w:rsidRPr="00CE56F5" w:rsidRDefault="00387A74">
      <w:pPr>
        <w:numPr>
          <w:ilvl w:val="0"/>
          <w:numId w:val="16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счёт равный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выводит сообщение</w:t>
      </w:r>
    </w:p>
    <w:p w14:paraId="2B72E36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18B47A6" w14:textId="77777777" w:rsidR="00387A74" w:rsidRPr="00CE56F5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748ABF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9F9AB33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4A298B29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4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главного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Досрочное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завершение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игры</w:t>
      </w:r>
      <w:r w:rsidRPr="00293BC1">
        <w:rPr>
          <w:rFonts w:eastAsia="Liberation Serif" w:cs="Times New Roman"/>
          <w:b/>
          <w:szCs w:val="28"/>
        </w:rPr>
        <w:t xml:space="preserve"> (</w:t>
      </w:r>
      <w:r w:rsidRPr="00293BC1">
        <w:rPr>
          <w:rFonts w:cs="Times New Roman"/>
          <w:b/>
          <w:szCs w:val="28"/>
        </w:rPr>
        <w:t>всей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программы</w:t>
      </w:r>
      <w:r w:rsidRPr="00293BC1">
        <w:rPr>
          <w:rFonts w:eastAsia="Liberation Serif" w:cs="Times New Roman"/>
          <w:b/>
          <w:szCs w:val="28"/>
        </w:rPr>
        <w:t>)</w:t>
      </w:r>
    </w:p>
    <w:p w14:paraId="36CC703F" w14:textId="77777777" w:rsidR="00387A74" w:rsidRPr="00293BC1" w:rsidRDefault="00387A74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точке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1), </w:t>
      </w:r>
      <w:r w:rsidRPr="00293BC1">
        <w:rPr>
          <w:rFonts w:cs="Times New Roman"/>
          <w:b/>
          <w:szCs w:val="28"/>
        </w:rPr>
        <w:t>когда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завершение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5BFAFE3F" w14:textId="77777777" w:rsidR="00387A74" w:rsidRPr="00293BC1" w:rsidRDefault="00387A74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свою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работу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без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каких</w:t>
      </w:r>
      <w:r>
        <w:rPr>
          <w:rFonts w:eastAsia="Liberation Serif" w:cs="Times New Roman"/>
          <w:szCs w:val="28"/>
        </w:rPr>
        <w:t>-</w:t>
      </w:r>
      <w:r w:rsidRPr="00293BC1">
        <w:rPr>
          <w:rFonts w:cs="Times New Roman"/>
          <w:szCs w:val="28"/>
        </w:rPr>
        <w:t>либо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запросов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предупреждений</w:t>
      </w:r>
    </w:p>
    <w:p w14:paraId="46F89D2A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 </w:t>
      </w:r>
    </w:p>
    <w:p w14:paraId="4AB22BC6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30462AC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EE360E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408F3CE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67DEBAC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 последовательно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47C6E40D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342793E6" w14:textId="77777777" w:rsidR="00387A74" w:rsidRDefault="00387A74">
      <w:pPr>
        <w:numPr>
          <w:ilvl w:val="0"/>
          <w:numId w:val="1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Игрок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указывает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занятую клетку</w:t>
      </w:r>
    </w:p>
    <w:p w14:paraId="6D61BBD7" w14:textId="77777777" w:rsidR="00387A74" w:rsidRDefault="00387A74">
      <w:pPr>
        <w:numPr>
          <w:ilvl w:val="0"/>
          <w:numId w:val="1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993450">
        <w:rPr>
          <w:rFonts w:cs="Times New Roman"/>
          <w:szCs w:val="28"/>
        </w:rPr>
        <w:t>Поле проверяет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содержит ли клетка поставленную игроком букву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если</w:t>
      </w:r>
      <w:r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b/>
          <w:bCs/>
          <w:szCs w:val="28"/>
        </w:rPr>
        <w:t xml:space="preserve"> то </w:t>
      </w:r>
      <w:r>
        <w:rPr>
          <w:rFonts w:eastAsia="Liberation Serif" w:cs="Times New Roman"/>
          <w:szCs w:val="28"/>
        </w:rPr>
        <w:t>сделать активной кнопку завершения хода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иначе</w:t>
      </w:r>
      <w:r>
        <w:rPr>
          <w:rFonts w:eastAsia="Liberation Serif" w:cs="Times New Roman"/>
          <w:szCs w:val="28"/>
        </w:rPr>
        <w:t xml:space="preserve"> оно считает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что ход еще не может быть завершен</w:t>
      </w:r>
    </w:p>
    <w:p w14:paraId="5970066A" w14:textId="77777777" w:rsidR="00387A74" w:rsidRPr="00993450" w:rsidRDefault="00387A74">
      <w:pPr>
        <w:numPr>
          <w:ilvl w:val="0"/>
          <w:numId w:val="1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9B2EC2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201A26E7" w14:textId="77777777" w:rsidR="00387A74" w:rsidRPr="00293BC1" w:rsidRDefault="00387A74">
      <w:pPr>
        <w:numPr>
          <w:ilvl w:val="0"/>
          <w:numId w:val="8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продолжается после п. </w:t>
      </w:r>
      <w:r>
        <w:rPr>
          <w:rFonts w:cs="Times New Roman"/>
          <w:szCs w:val="28"/>
        </w:rPr>
        <w:t>8</w:t>
      </w:r>
      <w:r w:rsidRPr="00293BC1">
        <w:rPr>
          <w:rFonts w:cs="Times New Roman"/>
          <w:szCs w:val="28"/>
        </w:rPr>
        <w:t>.3 сценария 1)</w:t>
      </w:r>
    </w:p>
    <w:p w14:paraId="26532F21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043DC3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2663A137" w14:textId="77777777" w:rsidR="00387A74" w:rsidRPr="00993450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t>2</w:t>
      </w:r>
      <w:r w:rsidRPr="00293BC1">
        <w:rPr>
          <w:rFonts w:cs="Times New Roman"/>
          <w:szCs w:val="28"/>
        </w:rPr>
        <w:t>.1</w:t>
      </w:r>
      <w:r w:rsidRPr="00293BC1">
        <w:rPr>
          <w:rFonts w:eastAsia="Liberation Serif" w:cs="Times New Roman"/>
          <w:szCs w:val="28"/>
        </w:rPr>
        <w:t xml:space="preserve">) </w:t>
      </w:r>
      <w:r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</w:t>
      </w:r>
      <w:r>
        <w:rPr>
          <w:rFonts w:cs="Times New Roman"/>
          <w:b/>
          <w:szCs w:val="28"/>
        </w:rPr>
        <w:t xml:space="preserve"> последовательно</w:t>
      </w:r>
      <w:r w:rsidRPr="00293BC1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не выбрав ту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в которую поставил букву</w:t>
      </w:r>
    </w:p>
    <w:p w14:paraId="572C8B27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62E33EA4" w14:textId="77777777" w:rsidR="00387A74" w:rsidRPr="00293BC1" w:rsidRDefault="00387A74">
      <w:pPr>
        <w:numPr>
          <w:ilvl w:val="0"/>
          <w:numId w:val="1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 xml:space="preserve">.2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>)</w:t>
      </w:r>
    </w:p>
    <w:p w14:paraId="42E713DC" w14:textId="77777777" w:rsidR="00387A74" w:rsidRPr="00293BC1" w:rsidRDefault="00387A74">
      <w:pPr>
        <w:numPr>
          <w:ilvl w:val="0"/>
          <w:numId w:val="1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bCs/>
          <w:szCs w:val="28"/>
        </w:rPr>
        <w:t>В любой момент хода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установки буквы на поле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 игрока будут доступны две опции – отменить ход и пропустить ход. Так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игрок будет вынужден сделать выбрать один из двух вариантов</w:t>
      </w:r>
    </w:p>
    <w:p w14:paraId="35F1C98C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17CDC58C" w14:textId="77777777" w:rsidR="00387A74" w:rsidRPr="00293BC1" w:rsidRDefault="00387A74">
      <w:pPr>
        <w:numPr>
          <w:ilvl w:val="0"/>
          <w:numId w:val="10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</w:t>
      </w:r>
      <w:r>
        <w:rPr>
          <w:rFonts w:cs="Times New Roman"/>
          <w:szCs w:val="28"/>
        </w:rPr>
        <w:t>начинается заново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 пункта 8 сценария 1)</w:t>
      </w:r>
    </w:p>
    <w:p w14:paraId="4C203C7D" w14:textId="77777777" w:rsidR="003B6DD2" w:rsidRDefault="003B6DD2" w:rsidP="00387A74">
      <w:pPr>
        <w:pStyle w:val="3"/>
        <w:numPr>
          <w:ilvl w:val="0"/>
          <w:numId w:val="0"/>
        </w:numPr>
        <w:ind w:firstLine="35.45pt"/>
        <w:rPr>
          <w:color w:val="000000"/>
        </w:rPr>
      </w:pPr>
    </w:p>
    <w:p w14:paraId="0BBD5CD5" w14:textId="77777777" w:rsidR="00387A74" w:rsidRDefault="00387A74" w:rsidP="00387A74"/>
    <w:p w14:paraId="7A9F0D8C" w14:textId="77777777" w:rsidR="00387A74" w:rsidRDefault="00387A74" w:rsidP="00387A74"/>
    <w:p w14:paraId="42D7C093" w14:textId="77777777" w:rsidR="00387A74" w:rsidRDefault="00387A74" w:rsidP="00387A74"/>
    <w:p w14:paraId="6A03A609" w14:textId="77777777" w:rsidR="00387A74" w:rsidRDefault="00387A74" w:rsidP="00387A74"/>
    <w:p w14:paraId="290590EC" w14:textId="77777777" w:rsidR="00387A74" w:rsidRDefault="00387A74" w:rsidP="00387A74"/>
    <w:p w14:paraId="5595658E" w14:textId="77777777" w:rsidR="00387A74" w:rsidRDefault="00387A74" w:rsidP="00387A74"/>
    <w:p w14:paraId="5F65DEC9" w14:textId="77777777" w:rsidR="00387A74" w:rsidRDefault="00387A74" w:rsidP="00387A74"/>
    <w:p w14:paraId="6220BBEE" w14:textId="77777777" w:rsidR="003B6DD2" w:rsidRDefault="003B6DD2">
      <w:pPr>
        <w:rPr>
          <w:color w:val="000000"/>
        </w:rPr>
      </w:pPr>
    </w:p>
    <w:p w14:paraId="1CD67D6B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1" w:name="_Toc148610846"/>
      <w:bookmarkStart w:id="42" w:name="_Toc149148107"/>
      <w:r w:rsidRPr="00EF35E7">
        <w:rPr>
          <w:rFonts w:ascii="Times New Roman" w:hAnsi="Times New Roman"/>
          <w:i w:val="0"/>
          <w:iCs w:val="0"/>
        </w:rPr>
        <w:t>4.2 Словарь предметной области</w:t>
      </w:r>
      <w:bookmarkEnd w:id="40"/>
      <w:bookmarkEnd w:id="41"/>
      <w:bookmarkEnd w:id="42"/>
    </w:p>
    <w:p w14:paraId="6B96312F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Модель</w:t>
      </w:r>
      <w:r>
        <w:rPr>
          <w:szCs w:val="28"/>
        </w:rPr>
        <w:t xml:space="preserve"> – система знает о поле. Модель управляет игровым циклом: определяет очередного игрока, определяет окончание.</w:t>
      </w:r>
      <w:r w:rsidRPr="00627CA5">
        <w:rPr>
          <w:szCs w:val="28"/>
        </w:rPr>
        <w:t xml:space="preserve"> </w:t>
      </w:r>
      <w:r>
        <w:rPr>
          <w:szCs w:val="28"/>
        </w:rPr>
        <w:t>Определяет победителя</w:t>
      </w:r>
    </w:p>
    <w:p w14:paraId="7BE9C491" w14:textId="77777777" w:rsidR="00387A74" w:rsidRPr="007C4A44" w:rsidRDefault="00387A74" w:rsidP="00387A74">
      <w:pPr>
        <w:spacing w:after="0pt" w:line="15.60pt" w:lineRule="auto"/>
        <w:ind w:firstLine="35.45pt"/>
        <w:jc w:val="both"/>
      </w:pPr>
      <w:r>
        <w:rPr>
          <w:b/>
          <w:bCs/>
          <w:szCs w:val="28"/>
        </w:rPr>
        <w:t xml:space="preserve">Панель – </w:t>
      </w:r>
      <w:r>
        <w:rPr>
          <w:szCs w:val="28"/>
        </w:rPr>
        <w:t>содержит в себе модель и все элементы</w:t>
      </w:r>
      <w:r w:rsidRPr="007C4A44">
        <w:rPr>
          <w:szCs w:val="28"/>
        </w:rPr>
        <w:t>,</w:t>
      </w:r>
      <w:r>
        <w:rPr>
          <w:szCs w:val="28"/>
        </w:rPr>
        <w:t xml:space="preserve"> влияющие на отображение игрового процесса. Отображает победившего игрока. Спрашивает у игрока размеры игрового поля при инициализации игры </w:t>
      </w:r>
    </w:p>
    <w:p w14:paraId="5226EF7A" w14:textId="77777777" w:rsidR="00387A74" w:rsidRPr="00387A74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Поле</w:t>
      </w:r>
      <w:r>
        <w:rPr>
          <w:szCs w:val="28"/>
        </w:rPr>
        <w:t xml:space="preserve"> - квадратная область, состоящая из ячеек (пустых или содержащих буквы). Размеры поля задает игрок.</w:t>
      </w:r>
    </w:p>
    <w:p w14:paraId="3ABDFE73" w14:textId="77777777" w:rsidR="00387A74" w:rsidRPr="0043770C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Ячейка</w:t>
      </w:r>
      <w:r>
        <w:rPr>
          <w:szCs w:val="28"/>
        </w:rPr>
        <w:t xml:space="preserve"> - квадратная область поля. Одновременно может содержать в себе только одну букву.</w:t>
      </w:r>
    </w:p>
    <w:p w14:paraId="25D76788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 xml:space="preserve">Слово – </w:t>
      </w:r>
      <w:r>
        <w:rPr>
          <w:szCs w:val="28"/>
        </w:rPr>
        <w:t>последовательность букв</w:t>
      </w:r>
      <w:r w:rsidRPr="00AC6A20">
        <w:rPr>
          <w:szCs w:val="28"/>
        </w:rPr>
        <w:t>,</w:t>
      </w:r>
      <w:r>
        <w:rPr>
          <w:szCs w:val="28"/>
        </w:rPr>
        <w:t xml:space="preserve"> имеющая смысл и содержащаяся в словаре.</w:t>
      </w:r>
    </w:p>
    <w:p w14:paraId="53AB9982" w14:textId="77777777" w:rsidR="00387A74" w:rsidRPr="00C802DA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Словарь –</w:t>
      </w:r>
      <w:r>
        <w:rPr>
          <w:szCs w:val="28"/>
        </w:rPr>
        <w:t xml:space="preserve"> сборник слов</w:t>
      </w:r>
      <w:r w:rsidRPr="00AC6A20">
        <w:rPr>
          <w:szCs w:val="28"/>
        </w:rPr>
        <w:t>,</w:t>
      </w:r>
      <w:r>
        <w:rPr>
          <w:szCs w:val="28"/>
        </w:rPr>
        <w:t xml:space="preserve"> которые можно составить из букв.</w:t>
      </w:r>
    </w:p>
    <w:p w14:paraId="792CE68A" w14:textId="77777777" w:rsidR="00387A74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szCs w:val="28"/>
        </w:rPr>
        <w:t xml:space="preserve">Обработчик счета – </w:t>
      </w:r>
      <w:r>
        <w:rPr>
          <w:szCs w:val="28"/>
        </w:rPr>
        <w:t>ведет подсчет очков</w:t>
      </w:r>
      <w:r w:rsidRPr="00C802DA">
        <w:rPr>
          <w:szCs w:val="28"/>
        </w:rPr>
        <w:t>,</w:t>
      </w:r>
      <w:r>
        <w:rPr>
          <w:szCs w:val="28"/>
        </w:rPr>
        <w:t xml:space="preserve"> набираемых игроками за составление слов на игровом поле</w:t>
      </w:r>
      <w:r w:rsidRPr="00C802DA">
        <w:rPr>
          <w:szCs w:val="28"/>
        </w:rPr>
        <w:t>.</w:t>
      </w:r>
    </w:p>
    <w:p w14:paraId="4A9545ED" w14:textId="77777777" w:rsidR="00387A74" w:rsidRPr="0043770C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Словарь игроков – </w:t>
      </w:r>
      <w:r>
        <w:rPr>
          <w:szCs w:val="28"/>
        </w:rPr>
        <w:t>после окончания хода записывает в один из двух списков слов</w:t>
      </w:r>
      <w:r w:rsidRPr="0043770C">
        <w:rPr>
          <w:szCs w:val="28"/>
        </w:rPr>
        <w:t>,</w:t>
      </w:r>
      <w:r>
        <w:rPr>
          <w:szCs w:val="28"/>
        </w:rPr>
        <w:t xml:space="preserve"> составленное игроком слово</w:t>
      </w:r>
    </w:p>
    <w:p w14:paraId="5BA8706F" w14:textId="77777777" w:rsidR="00387A74" w:rsidRDefault="00387A74" w:rsidP="00387A74">
      <w:pPr>
        <w:spacing w:after="0pt" w:line="15.60pt" w:lineRule="auto"/>
        <w:ind w:firstLine="35.40pt"/>
        <w:jc w:val="both"/>
        <w:rPr>
          <w:szCs w:val="28"/>
        </w:rPr>
      </w:pPr>
      <w:r>
        <w:rPr>
          <w:b/>
          <w:szCs w:val="28"/>
        </w:rPr>
        <w:t>Визуальный алфавит –</w:t>
      </w:r>
      <w:r w:rsidRPr="00C802DA">
        <w:rPr>
          <w:b/>
          <w:szCs w:val="28"/>
        </w:rPr>
        <w:t xml:space="preserve"> </w:t>
      </w:r>
      <w:r>
        <w:rPr>
          <w:szCs w:val="28"/>
        </w:rPr>
        <w:t>прямоугольная область</w:t>
      </w:r>
      <w:r w:rsidRPr="00C802DA">
        <w:rPr>
          <w:szCs w:val="28"/>
        </w:rPr>
        <w:t>,</w:t>
      </w:r>
      <w:r>
        <w:rPr>
          <w:szCs w:val="28"/>
        </w:rPr>
        <w:t xml:space="preserve"> наполненная кнопками</w:t>
      </w:r>
      <w:r w:rsidRPr="00C802DA">
        <w:rPr>
          <w:szCs w:val="28"/>
        </w:rPr>
        <w:t>,</w:t>
      </w:r>
      <w:r>
        <w:rPr>
          <w:szCs w:val="28"/>
        </w:rPr>
        <w:t xml:space="preserve"> с доступными буквами. Используется игроком для установки букв в ячейки</w:t>
      </w:r>
      <w:r w:rsidRPr="0043770C">
        <w:rPr>
          <w:szCs w:val="28"/>
        </w:rPr>
        <w:t>.</w:t>
      </w:r>
    </w:p>
    <w:p w14:paraId="67EE3C4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8B1D2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8E92A5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40A440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8E023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9B7E0C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36D98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44FD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6B6F96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4898F65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3" w:name="__RefHeading___Toc42201971"/>
      <w:bookmarkStart w:id="44" w:name="_Toc148610847"/>
      <w:bookmarkStart w:id="45" w:name="_Toc149148108"/>
      <w:bookmarkEnd w:id="43"/>
      <w:r w:rsidRPr="00EF35E7">
        <w:rPr>
          <w:rFonts w:ascii="Times New Roman" w:hAnsi="Times New Roman"/>
          <w:i w:val="0"/>
          <w:iCs w:val="0"/>
        </w:rPr>
        <w:t>4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3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44"/>
      <w:bookmarkEnd w:id="45"/>
    </w:p>
    <w:p w14:paraId="3C4F0662" w14:textId="3CB44FEE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6C6B2670" wp14:editId="6051E160">
            <wp:extent cx="6130925" cy="4719320"/>
            <wp:effectExtent l="0" t="0" r="3175" b="5080"/>
            <wp:docPr id="84781786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47817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EA2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37022F4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9DDB719" w14:textId="77777777" w:rsidR="003B6DD2" w:rsidRDefault="003B6DD2">
      <w:pPr>
        <w:pageBreakBefore/>
        <w:spacing w:after="0pt" w:line="15.60pt" w:lineRule="auto"/>
        <w:jc w:val="center"/>
        <w:rPr>
          <w:szCs w:val="28"/>
        </w:rPr>
      </w:pPr>
    </w:p>
    <w:p w14:paraId="79C62C45" w14:textId="54EEFDD1" w:rsidR="000A4408" w:rsidRDefault="00D66830" w:rsidP="000A4408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drawing>
          <wp:inline distT="0" distB="0" distL="0" distR="0" wp14:anchorId="6A2560E2" wp14:editId="1E022FC3">
            <wp:extent cx="6134100" cy="4124325"/>
            <wp:effectExtent l="0" t="0" r="0" b="0"/>
            <wp:docPr id="1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4C6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</w:p>
    <w:p w14:paraId="2787DBB7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204B0F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065B30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73E4F748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1EF83DC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CA26EC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E7FC82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72EDC3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BC3AFA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D35986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C250E0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498BFA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2FCFC5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E68DEC2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83693D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0D17C8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FA2814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846A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6" w:name="__RefHeading___Toc42201972"/>
      <w:bookmarkStart w:id="47" w:name="_Toc148610848"/>
      <w:bookmarkStart w:id="48" w:name="_Toc149148109"/>
      <w:bookmarkEnd w:id="46"/>
      <w:r w:rsidRPr="00EF35E7">
        <w:rPr>
          <w:rFonts w:ascii="Times New Roman" w:hAnsi="Times New Roman"/>
          <w:i w:val="0"/>
          <w:iCs w:val="0"/>
        </w:rPr>
        <w:t>4.4 Типовые процессы в программе</w:t>
      </w:r>
      <w:bookmarkEnd w:id="47"/>
      <w:bookmarkEnd w:id="48"/>
    </w:p>
    <w:p w14:paraId="78F12D34" w14:textId="77777777" w:rsidR="003B6DD2" w:rsidRDefault="003B6DD2">
      <w:pPr>
        <w:spacing w:after="0pt" w:line="15.60pt" w:lineRule="auto"/>
        <w:jc w:val="both"/>
        <w:rPr>
          <w:color w:val="000000"/>
          <w:szCs w:val="28"/>
        </w:rPr>
      </w:pPr>
    </w:p>
    <w:p w14:paraId="5760201F" w14:textId="46FDE2E0" w:rsidR="000A4408" w:rsidRDefault="00D66830" w:rsidP="000A4408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3702AF3F" wp14:editId="0BD322DC">
            <wp:extent cx="5667375" cy="5076825"/>
            <wp:effectExtent l="0" t="0" r="0" b="0"/>
            <wp:docPr id="14" name="Рисунок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2566" w14:textId="77777777" w:rsidR="000A4408" w:rsidRDefault="000A4408" w:rsidP="000A4408">
      <w:pPr>
        <w:spacing w:after="0pt" w:line="15.60pt" w:lineRule="auto"/>
        <w:jc w:val="both"/>
        <w:rPr>
          <w:szCs w:val="28"/>
        </w:rPr>
      </w:pPr>
    </w:p>
    <w:p w14:paraId="7C506F4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34C8E91B" w14:textId="25098CB5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D09C200" wp14:editId="3205D6AE">
            <wp:extent cx="6134100" cy="2028825"/>
            <wp:effectExtent l="0" t="0" r="0" b="0"/>
            <wp:docPr id="1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7838" w14:textId="77777777" w:rsidR="000A4408" w:rsidRPr="0047418B" w:rsidRDefault="000A4408" w:rsidP="000A4408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Выбор буквы</w:t>
      </w:r>
    </w:p>
    <w:p w14:paraId="0C47B3CB" w14:textId="63830527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A646A17" wp14:editId="59170761">
            <wp:extent cx="6124575" cy="3733800"/>
            <wp:effectExtent l="0" t="0" r="0" b="0"/>
            <wp:docPr id="1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361C" w14:textId="77777777" w:rsidR="000A4408" w:rsidRPr="00B77169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032D8EF7" w14:textId="2CD48B86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946EA5D" wp14:editId="4DC8D65D">
            <wp:extent cx="6124575" cy="3981450"/>
            <wp:effectExtent l="0" t="0" r="0" b="0"/>
            <wp:docPr id="17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5574" w14:textId="77777777" w:rsidR="000A4408" w:rsidRPr="00FB1021" w:rsidRDefault="000A4408" w:rsidP="000A4408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7124EDB3" w14:textId="4630CA9F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3099F549" wp14:editId="6B1CAD49">
            <wp:extent cx="6134100" cy="8343900"/>
            <wp:effectExtent l="0" t="0" r="0" b="0"/>
            <wp:docPr id="1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37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4C85B860" w14:textId="77777777" w:rsidR="000A4408" w:rsidRDefault="000A4408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40FF0F8B" w14:textId="67F0A8A4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1D63C2F8" wp14:editId="55603C28">
            <wp:extent cx="6124575" cy="3467100"/>
            <wp:effectExtent l="0" t="0" r="0" b="0"/>
            <wp:docPr id="1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2B1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7EF56119" w14:textId="75F027E6" w:rsidR="000A4408" w:rsidRDefault="00D66830" w:rsidP="000A4408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173B6895" wp14:editId="4B076666">
            <wp:extent cx="6134100" cy="3381375"/>
            <wp:effectExtent l="0" t="0" r="0" b="0"/>
            <wp:docPr id="2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FD2F" w14:textId="77777777" w:rsidR="000A4408" w:rsidRPr="00261C76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noProof/>
        </w:rPr>
        <w:t>Отмена</w:t>
      </w:r>
    </w:p>
    <w:p w14:paraId="22EFCCB7" w14:textId="77777777" w:rsidR="003B6DD2" w:rsidRPr="000A4408" w:rsidRDefault="003B6DD2">
      <w:pPr>
        <w:spacing w:after="0pt" w:line="15.60pt" w:lineRule="auto"/>
        <w:jc w:val="center"/>
      </w:pPr>
    </w:p>
    <w:p w14:paraId="648D5DB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525D5A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8D40DE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A271AD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3D4023" w14:textId="77777777" w:rsidR="000A4408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9" w:name="__RefHeading___Toc42201973"/>
      <w:bookmarkStart w:id="50" w:name="_Toc148610849"/>
      <w:bookmarkStart w:id="51" w:name="_Toc149148110"/>
      <w:bookmarkEnd w:id="49"/>
      <w:r w:rsidRPr="00EF35E7">
        <w:rPr>
          <w:rFonts w:ascii="Times New Roman" w:hAnsi="Times New Roman"/>
          <w:i w:val="0"/>
          <w:iCs w:val="0"/>
        </w:rPr>
        <w:t>4.5 Человеко-машинное взаимодействие</w:t>
      </w:r>
      <w:bookmarkEnd w:id="50"/>
      <w:bookmarkEnd w:id="51"/>
    </w:p>
    <w:p w14:paraId="2DD241A1" w14:textId="77777777" w:rsidR="000A4408" w:rsidRDefault="000A4408" w:rsidP="000A4408">
      <w:pPr>
        <w:numPr>
          <w:ilvl w:val="1"/>
          <w:numId w:val="1"/>
        </w:numPr>
      </w:pPr>
      <w:r w:rsidRPr="000A4408">
        <w:t>Общий вид главного экрана программы представлен ниже. На нём располагается игровое поле, алфавит доступных букв, кнопки действий, счёт игроков, список слов, составленных игроками.</w:t>
      </w:r>
    </w:p>
    <w:p w14:paraId="762C78D4" w14:textId="77777777" w:rsidR="00F96570" w:rsidRDefault="00F96570" w:rsidP="00F96570">
      <w:pPr>
        <w:numPr>
          <w:ilvl w:val="0"/>
          <w:numId w:val="1"/>
        </w:numPr>
      </w:pPr>
      <w:r>
        <w:t>Всё управление игровым процессом происходит посредствам мыши.</w:t>
      </w:r>
    </w:p>
    <w:p w14:paraId="232457D3" w14:textId="5D811811" w:rsidR="000A4408" w:rsidRDefault="00D66830" w:rsidP="000A4408">
      <w:pPr>
        <w:numPr>
          <w:ilvl w:val="0"/>
          <w:numId w:val="1"/>
        </w:numPr>
        <w:jc w:val="center"/>
      </w:pPr>
      <w:r w:rsidRPr="00322A2F">
        <w:rPr>
          <w:noProof/>
        </w:rPr>
        <w:drawing>
          <wp:inline distT="0" distB="0" distL="0" distR="0" wp14:anchorId="5D27D05A" wp14:editId="7E3BF709">
            <wp:extent cx="6134100" cy="3105150"/>
            <wp:effectExtent l="0" t="0" r="0" b="0"/>
            <wp:docPr id="2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0867" w14:textId="77777777" w:rsidR="000A4408" w:rsidRDefault="000A4408" w:rsidP="000A4408">
      <w:pPr>
        <w:numPr>
          <w:ilvl w:val="0"/>
          <w:numId w:val="1"/>
        </w:numPr>
        <w:jc w:val="center"/>
      </w:pPr>
      <w:r>
        <w:t>Рис. 1. Общий вид главного экрана программы</w:t>
      </w:r>
    </w:p>
    <w:p w14:paraId="67312D95" w14:textId="77777777" w:rsidR="000A4408" w:rsidRPr="000A4408" w:rsidRDefault="000A4408" w:rsidP="000A4408">
      <w:pPr>
        <w:numPr>
          <w:ilvl w:val="0"/>
          <w:numId w:val="1"/>
        </w:numPr>
      </w:pPr>
      <w:r>
        <w:tab/>
        <w:t>При инициализации новой игры появляется меню настроек игрового поля</w:t>
      </w:r>
    </w:p>
    <w:p w14:paraId="64AEA8FC" w14:textId="5695C219" w:rsidR="000A4408" w:rsidRDefault="00D66830" w:rsidP="000A4408">
      <w:pPr>
        <w:numPr>
          <w:ilvl w:val="0"/>
          <w:numId w:val="1"/>
        </w:num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5B70FDB0" wp14:editId="608B2EF8">
            <wp:extent cx="2352675" cy="1047750"/>
            <wp:effectExtent l="0" t="0" r="0" b="0"/>
            <wp:docPr id="2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AF0E" w14:textId="77777777" w:rsidR="000A4408" w:rsidRDefault="000A4408" w:rsidP="000A4408">
      <w:pPr>
        <w:numPr>
          <w:ilvl w:val="0"/>
          <w:numId w:val="1"/>
        </w:numPr>
        <w:jc w:val="center"/>
      </w:pPr>
      <w:r>
        <w:rPr>
          <w:noProof/>
        </w:rPr>
        <w:t>Рис. 2. Меню настроек</w:t>
      </w:r>
    </w:p>
    <w:p w14:paraId="586967F4" w14:textId="77777777" w:rsidR="000A4408" w:rsidRPr="00103C41" w:rsidRDefault="000A4408" w:rsidP="000A4408">
      <w:pPr>
        <w:numPr>
          <w:ilvl w:val="0"/>
          <w:numId w:val="1"/>
        </w:numPr>
      </w:pPr>
      <w:r>
        <w:rPr>
          <w:noProof/>
        </w:rPr>
        <w:t>В зависимости от выбранных параметров поле и алфавит могут менять свое представление</w:t>
      </w:r>
    </w:p>
    <w:p w14:paraId="5EC5DA80" w14:textId="28DAA9D4" w:rsidR="00103C41" w:rsidRDefault="00D66830" w:rsidP="00103C41">
      <w:pPr>
        <w:numPr>
          <w:ilvl w:val="0"/>
          <w:numId w:val="1"/>
        </w:numPr>
        <w:jc w:val="both"/>
      </w:pPr>
      <w:r w:rsidRPr="00322A2F">
        <w:rPr>
          <w:noProof/>
        </w:rPr>
        <w:drawing>
          <wp:inline distT="0" distB="0" distL="0" distR="0" wp14:anchorId="18C11F7B" wp14:editId="545A5779">
            <wp:extent cx="6134100" cy="3152775"/>
            <wp:effectExtent l="0" t="0" r="0" b="0"/>
            <wp:docPr id="2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38B0" w14:textId="77777777" w:rsidR="00103C41" w:rsidRDefault="00103C41" w:rsidP="00103C41">
      <w:pPr>
        <w:numPr>
          <w:ilvl w:val="0"/>
          <w:numId w:val="1"/>
        </w:numPr>
        <w:jc w:val="center"/>
      </w:pPr>
      <w:r>
        <w:t>Рис. 3. Вид программы при выборе самого высокого уровня сложности</w:t>
      </w:r>
    </w:p>
    <w:p w14:paraId="57F7B01F" w14:textId="61F3B7F0" w:rsidR="00103C41" w:rsidRDefault="00D66830" w:rsidP="00103C41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43E183A8" wp14:editId="7B721099">
            <wp:extent cx="6134100" cy="3114675"/>
            <wp:effectExtent l="0" t="0" r="0" b="0"/>
            <wp:docPr id="2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7C96" w14:textId="77777777" w:rsidR="00F96570" w:rsidRPr="00F96570" w:rsidRDefault="00F96570" w:rsidP="00F96570">
      <w:pPr>
        <w:jc w:val="center"/>
        <w:rPr>
          <w:noProof/>
        </w:rPr>
      </w:pPr>
      <w:r>
        <w:rPr>
          <w:noProof/>
        </w:rPr>
        <w:t>Рис. 4. Пример всплывающего окна победы</w:t>
      </w:r>
    </w:p>
    <w:p w14:paraId="49B472D7" w14:textId="77777777" w:rsidR="003B6DD2" w:rsidRDefault="003B6DD2" w:rsidP="00F96570">
      <w:pPr>
        <w:pageBreakBefore/>
      </w:pPr>
    </w:p>
    <w:p w14:paraId="2AA66E9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52" w:name="__RefHeading___Toc42201974"/>
      <w:bookmarkStart w:id="53" w:name="_Toc148610850"/>
      <w:bookmarkStart w:id="54" w:name="_Toc149148111"/>
      <w:bookmarkEnd w:id="52"/>
      <w:r w:rsidRPr="00EF35E7">
        <w:rPr>
          <w:rFonts w:ascii="Times New Roman" w:hAnsi="Times New Roman"/>
          <w:i w:val="0"/>
          <w:iCs w:val="0"/>
        </w:rPr>
        <w:t>4.6 Реализация ключевых классов</w:t>
      </w:r>
      <w:bookmarkEnd w:id="53"/>
      <w:bookmarkEnd w:id="54"/>
    </w:p>
    <w:p w14:paraId="4DEE1B9B" w14:textId="77777777" w:rsidR="003B6DD2" w:rsidRDefault="003B6DD2">
      <w:pPr>
        <w:pStyle w:val="af7"/>
        <w:rPr>
          <w:lang w:val="ru-RU"/>
        </w:rPr>
      </w:pPr>
    </w:p>
    <w:p w14:paraId="42A5E758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E7D07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extends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proofErr w:type="gram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Override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1A8F33B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79881D9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  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setPosition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Point pos){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    coordinates = pos;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}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5E3E6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copy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19075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23B13C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F72B993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0F45EEA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8E25E7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(pos) ==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this.letter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= null;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4F6348" w14:textId="77777777" w:rsidR="003B6DD2" w:rsidRDefault="003B6DD2">
      <w:pPr>
        <w:rPr>
          <w:lang w:val="en-US"/>
        </w:rPr>
      </w:pPr>
    </w:p>
    <w:p w14:paraId="53A0AFC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5683367C" w14:textId="77777777" w:rsidR="00F96570" w:rsidRDefault="00F96570">
      <w:pPr>
        <w:rPr>
          <w:lang w:val="en-US"/>
        </w:rPr>
      </w:pPr>
    </w:p>
    <w:p w14:paraId="02CE15CE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2742BF" w14:textId="77777777" w:rsidR="003B6DD2" w:rsidRDefault="003B6DD2">
      <w:pPr>
        <w:rPr>
          <w:lang w:val="en-US"/>
        </w:rPr>
      </w:pPr>
    </w:p>
    <w:p w14:paraId="78387B18" w14:textId="77777777" w:rsidR="00F96570" w:rsidRDefault="00F96570">
      <w:pPr>
        <w:rPr>
          <w:lang w:val="en-US"/>
        </w:rPr>
      </w:pPr>
    </w:p>
    <w:p w14:paraId="29D7332B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FD2BE61" w14:textId="77777777" w:rsidR="00F96570" w:rsidRPr="00F96570" w:rsidRDefault="00F96570">
      <w:pPr>
        <w:rPr>
          <w:lang w:val="en-US"/>
        </w:rPr>
      </w:pPr>
    </w:p>
    <w:p w14:paraId="12DE6D34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A100ED2" w14:textId="77777777" w:rsidR="003B6DD2" w:rsidRDefault="003B6DD2">
      <w:pPr>
        <w:rPr>
          <w:lang w:val="en-US"/>
        </w:rPr>
      </w:pPr>
    </w:p>
    <w:p w14:paraId="5515919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7E2425" w14:textId="77777777" w:rsidR="00F96570" w:rsidRDefault="00F96570">
      <w:pPr>
        <w:rPr>
          <w:lang w:val="en-US"/>
        </w:rPr>
      </w:pPr>
    </w:p>
    <w:p w14:paraId="7D3D6951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FE4C60" w14:textId="77777777" w:rsidR="00F96570" w:rsidRDefault="00F96570">
      <w:pPr>
        <w:rPr>
          <w:lang w:val="en-US"/>
        </w:rPr>
      </w:pPr>
    </w:p>
    <w:p w14:paraId="31C4D3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6FCFEB0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2C382C7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717CC1CA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A2356B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8C3BAAD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FIELD_SIZE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field,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model,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panel)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Dimension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Dimension(FIELD_SIZE, FIELD_SIZE);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row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row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row++)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col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col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col++)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Point p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Point(col, row);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factory.createCellWidget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(button, 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(Point)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HashMap&lt;Point,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cell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cellWidgetMap.keySet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widget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(widget);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map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ActionListener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cancel(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7DD37CC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JDialog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.setModalityType(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ModalityType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APPLICATION_MODAL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comboBoxDiff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.pack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.setResizable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 After closing the dialog, program execution continues here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6CB24262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A98910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BFBEE2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</w:t>
      </w:r>
      <w:proofErr w:type="gram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&gt;(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ECF323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F3867CB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1F2CE0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D6E957" w14:textId="77777777" w:rsidR="00F96570" w:rsidRPr="00F96570" w:rsidRDefault="00F96570">
      <w:pPr>
        <w:rPr>
          <w:lang w:val="en-US"/>
        </w:rPr>
      </w:pPr>
    </w:p>
    <w:p w14:paraId="31C27FAE" w14:textId="77777777" w:rsidR="00D11D52" w:rsidRDefault="00D11D52" w:rsidP="00D11D52">
      <w:pPr>
        <w:pStyle w:val="1"/>
        <w:numPr>
          <w:ilvl w:val="0"/>
          <w:numId w:val="0"/>
        </w:numPr>
        <w:spacing w:before="0pt" w:after="12pt"/>
        <w:rPr>
          <w:lang w:val="en-US"/>
        </w:rPr>
      </w:pPr>
      <w:bookmarkStart w:id="55" w:name="__RefHeading___Toc42201976"/>
      <w:bookmarkEnd w:id="55"/>
    </w:p>
    <w:p w14:paraId="0DA8FE38" w14:textId="77777777" w:rsidR="00D11D52" w:rsidRDefault="00D11D52" w:rsidP="00D11D52">
      <w:pPr>
        <w:rPr>
          <w:lang w:val="en-US"/>
        </w:rPr>
      </w:pPr>
    </w:p>
    <w:p w14:paraId="272D732D" w14:textId="77777777" w:rsidR="00D11D52" w:rsidRPr="00D11D52" w:rsidRDefault="00D11D52" w:rsidP="00D11D52">
      <w:pPr>
        <w:rPr>
          <w:lang w:val="en-US"/>
        </w:rPr>
      </w:pPr>
    </w:p>
    <w:p w14:paraId="15A84E1B" w14:textId="77777777" w:rsidR="003B6DD2" w:rsidRPr="00D11D52" w:rsidRDefault="003B6DD2" w:rsidP="001071EF">
      <w:pPr>
        <w:pStyle w:val="1"/>
      </w:pPr>
      <w:bookmarkStart w:id="56" w:name="_Toc148610851"/>
      <w:bookmarkStart w:id="57" w:name="_Toc149148112"/>
      <w:r w:rsidRPr="00D11D52">
        <w:t xml:space="preserve">5 </w:t>
      </w:r>
      <w:r>
        <w:t>Список</w:t>
      </w:r>
      <w:r w:rsidRPr="00D11D52">
        <w:t xml:space="preserve"> </w:t>
      </w:r>
      <w:r>
        <w:t>использованной</w:t>
      </w:r>
      <w:r w:rsidRPr="00D11D52">
        <w:t xml:space="preserve"> </w:t>
      </w:r>
      <w:r>
        <w:t>литературы</w:t>
      </w:r>
      <w:r w:rsidRPr="00D11D52">
        <w:t xml:space="preserve"> </w:t>
      </w:r>
      <w:r>
        <w:t>и</w:t>
      </w:r>
      <w:r w:rsidRPr="00D11D52">
        <w:t xml:space="preserve"> </w:t>
      </w:r>
      <w:r>
        <w:t>других</w:t>
      </w:r>
      <w:r w:rsidRPr="00D11D52">
        <w:t xml:space="preserve"> </w:t>
      </w:r>
      <w:r>
        <w:t>источников</w:t>
      </w:r>
      <w:bookmarkEnd w:id="56"/>
      <w:bookmarkEnd w:id="57"/>
    </w:p>
    <w:p w14:paraId="74C92398" w14:textId="77777777" w:rsidR="003B6DD2" w:rsidRPr="00CC2B6C" w:rsidRDefault="00CC2B6C">
      <w:pPr>
        <w:numPr>
          <w:ilvl w:val="0"/>
          <w:numId w:val="3"/>
        </w:numPr>
      </w:pPr>
      <w:r w:rsidRPr="00CC2B6C">
        <w:t>Простое объяснение принципов SOLID</w:t>
      </w:r>
      <w:r w:rsidR="003B6DD2" w:rsidRPr="00CC2B6C">
        <w:t xml:space="preserve"> [</w:t>
      </w:r>
      <w:r w:rsidR="003B6DD2">
        <w:t>Электронный</w:t>
      </w:r>
      <w:r w:rsidR="003B6DD2" w:rsidRPr="00CC2B6C">
        <w:t xml:space="preserve"> </w:t>
      </w:r>
      <w:r w:rsidR="003B6DD2">
        <w:t>ресурс</w:t>
      </w:r>
      <w:proofErr w:type="gramStart"/>
      <w:r w:rsidR="003B6DD2" w:rsidRPr="00CC2B6C">
        <w:t>] :</w:t>
      </w:r>
      <w:proofErr w:type="gramEnd"/>
      <w:r w:rsidR="003B6DD2" w:rsidRPr="00CC2B6C">
        <w:t xml:space="preserve"> </w:t>
      </w:r>
      <w:r w:rsidR="003B6DD2">
        <w:t>Режим</w:t>
      </w:r>
      <w:r w:rsidR="003B6DD2" w:rsidRPr="00CC2B6C">
        <w:t xml:space="preserve"> </w:t>
      </w:r>
      <w:r w:rsidR="003B6DD2">
        <w:t>доступа</w:t>
      </w:r>
      <w:r w:rsidR="003B6DD2" w:rsidRPr="00CC2B6C">
        <w:t xml:space="preserve">: </w:t>
      </w:r>
      <w:r w:rsidRPr="00CC2B6C">
        <w:rPr>
          <w:lang w:val="en-US"/>
        </w:rPr>
        <w:t>https</w:t>
      </w:r>
      <w:r w:rsidRPr="00CC2B6C">
        <w:t>://</w:t>
      </w:r>
      <w:proofErr w:type="spellStart"/>
      <w:r w:rsidRPr="00CC2B6C">
        <w:rPr>
          <w:lang w:val="en-US"/>
        </w:rPr>
        <w:t>habr</w:t>
      </w:r>
      <w:proofErr w:type="spellEnd"/>
      <w:r w:rsidRPr="00CC2B6C">
        <w:t>.</w:t>
      </w:r>
      <w:r w:rsidRPr="00CC2B6C">
        <w:rPr>
          <w:lang w:val="en-US"/>
        </w:rPr>
        <w:t>com</w:t>
      </w:r>
      <w:r w:rsidRPr="00CC2B6C">
        <w:t>/</w:t>
      </w:r>
      <w:proofErr w:type="spellStart"/>
      <w:r w:rsidRPr="00CC2B6C">
        <w:rPr>
          <w:lang w:val="en-US"/>
        </w:rPr>
        <w:t>ru</w:t>
      </w:r>
      <w:proofErr w:type="spellEnd"/>
      <w:r w:rsidRPr="00CC2B6C">
        <w:t>/</w:t>
      </w:r>
      <w:r w:rsidRPr="00CC2B6C">
        <w:rPr>
          <w:lang w:val="en-US"/>
        </w:rPr>
        <w:t>companies</w:t>
      </w:r>
      <w:r w:rsidRPr="00CC2B6C">
        <w:t>/</w:t>
      </w:r>
      <w:proofErr w:type="spellStart"/>
      <w:r w:rsidRPr="00CC2B6C">
        <w:rPr>
          <w:lang w:val="en-US"/>
        </w:rPr>
        <w:t>vk</w:t>
      </w:r>
      <w:proofErr w:type="spellEnd"/>
      <w:r w:rsidRPr="00CC2B6C">
        <w:t>/</w:t>
      </w:r>
      <w:r w:rsidRPr="00CC2B6C">
        <w:rPr>
          <w:lang w:val="en-US"/>
        </w:rPr>
        <w:t>articles</w:t>
      </w:r>
      <w:r w:rsidRPr="00CC2B6C">
        <w:t>/412699/</w:t>
      </w:r>
    </w:p>
    <w:p w14:paraId="63676A7D" w14:textId="77777777" w:rsidR="00D11D52" w:rsidRPr="00D11D52" w:rsidRDefault="00D11D52">
      <w:pPr>
        <w:numPr>
          <w:ilvl w:val="0"/>
          <w:numId w:val="3"/>
        </w:numPr>
      </w:pPr>
      <w:r w:rsidRPr="00D11D52">
        <w:t xml:space="preserve">Структуры данных в картинках. </w:t>
      </w:r>
      <w:proofErr w:type="spellStart"/>
      <w:r w:rsidRPr="00D11D52">
        <w:t>HashMap</w:t>
      </w:r>
      <w:proofErr w:type="spellEnd"/>
      <w:r w:rsidRPr="00D11D52">
        <w:t xml:space="preserve"> </w:t>
      </w:r>
      <w:r w:rsidR="003B6DD2" w:rsidRPr="00D11D52">
        <w:t>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proofErr w:type="spellStart"/>
      <w:r w:rsidRPr="00D11D52">
        <w:rPr>
          <w:lang w:val="en-US"/>
        </w:rPr>
        <w:t>habr</w:t>
      </w:r>
      <w:proofErr w:type="spellEnd"/>
      <w:r w:rsidRPr="00D11D52">
        <w:t>.</w:t>
      </w:r>
      <w:r w:rsidRPr="00D11D52">
        <w:rPr>
          <w:lang w:val="en-US"/>
        </w:rPr>
        <w:t>com</w:t>
      </w:r>
      <w:r w:rsidRPr="00D11D52">
        <w:t>/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articles</w:t>
      </w:r>
      <w:r w:rsidRPr="00D11D52">
        <w:t>/128017/</w:t>
      </w:r>
    </w:p>
    <w:p w14:paraId="116D2963" w14:textId="77777777" w:rsidR="003B6DD2" w:rsidRPr="00D11D52" w:rsidRDefault="00D11D52">
      <w:pPr>
        <w:numPr>
          <w:ilvl w:val="0"/>
          <w:numId w:val="3"/>
        </w:numPr>
      </w:pPr>
      <w:r w:rsidRPr="00D11D52">
        <w:t xml:space="preserve">Библиотека </w:t>
      </w:r>
      <w:proofErr w:type="spellStart"/>
      <w:r w:rsidRPr="00D11D52">
        <w:t>Swing</w:t>
      </w:r>
      <w:proofErr w:type="spellEnd"/>
      <w:r w:rsidR="003B6DD2" w:rsidRPr="00D11D52">
        <w:t xml:space="preserve"> 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r w:rsidRPr="00D11D52">
        <w:rPr>
          <w:lang w:val="en-US"/>
        </w:rPr>
        <w:t>java</w:t>
      </w:r>
      <w:r w:rsidRPr="00D11D52">
        <w:t>-</w:t>
      </w:r>
      <w:r w:rsidRPr="00D11D52">
        <w:rPr>
          <w:lang w:val="en-US"/>
        </w:rPr>
        <w:t>online</w:t>
      </w:r>
      <w:r w:rsidRPr="00D11D52">
        <w:t>.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libs</w:t>
      </w:r>
      <w:r w:rsidRPr="00D11D52">
        <w:t>-</w:t>
      </w:r>
      <w:r w:rsidRPr="00D11D52">
        <w:rPr>
          <w:lang w:val="en-US"/>
        </w:rPr>
        <w:t>swing</w:t>
      </w:r>
      <w:r w:rsidRPr="00D11D52">
        <w:t>.</w:t>
      </w:r>
      <w:proofErr w:type="spellStart"/>
      <w:r w:rsidRPr="00D11D52">
        <w:rPr>
          <w:lang w:val="en-US"/>
        </w:rPr>
        <w:t>xhtml</w:t>
      </w:r>
      <w:proofErr w:type="spellEnd"/>
    </w:p>
    <w:sectPr w:rsidR="003B6DD2" w:rsidRPr="00D11D52">
      <w:footerReference w:type="even" r:id="rId23"/>
      <w:footerReference w:type="default" r:id="rId24"/>
      <w:footerReference w:type="first" r:id="rId25"/>
      <w:pgSz w:w="595.30pt" w:h="841.90pt"/>
      <w:pgMar w:top="36pt" w:right="36pt" w:bottom="38.25pt" w:left="76.55pt" w:header="36pt" w:footer="14.20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0D072B47" w14:textId="77777777" w:rsidR="009E666B" w:rsidRDefault="009E666B">
      <w:pPr>
        <w:spacing w:after="0pt" w:line="12pt" w:lineRule="auto"/>
      </w:pPr>
      <w:r>
        <w:separator/>
      </w:r>
    </w:p>
  </w:endnote>
  <w:endnote w:type="continuationSeparator" w:id="0">
    <w:p w14:paraId="029F54F8" w14:textId="77777777" w:rsidR="009E666B" w:rsidRDefault="009E666B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windows-1251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characterSet="windows-1251"/>
    <w:family w:val="roman"/>
    <w:pitch w:val="variable"/>
  </w:font>
  <w:font w:name="Calibri Light">
    <w:panose1 w:val="020F0302020204030204"/>
    <w:charset w:characterSet="windows-125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characterSet="windows-1251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characterSet="windows-1251"/>
    <w:family w:val="roman"/>
    <w:pitch w:val="variable"/>
    <w:sig w:usb0="E00006FF" w:usb1="420024FF" w:usb2="02000000" w:usb3="00000000" w:csb0="0000019F" w:csb1="00000000"/>
  </w:font>
  <w:font w:name="OpenSymbol">
    <w:charset w:characterSet="iso-8859-1"/>
    <w:family w:val="auto"/>
    <w:pitch w:val="default"/>
    <w:sig w:usb0="800000AF" w:usb1="1001ECEA" w:usb2="00000000" w:usb3="00000000" w:csb0="00000001" w:csb1="00000000"/>
  </w:font>
  <w:font w:name="Arial">
    <w:panose1 w:val="020B0604020202020204"/>
    <w:charset w:characterSet="windows-1251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characterSet="windows-1251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characterSet="iso-8859-1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BBDB9B8" w14:textId="77777777" w:rsidR="003B6DD2" w:rsidRDefault="003B6DD2">
    <w:pPr>
      <w:pStyle w:val="af2"/>
      <w:tabs>
        <w:tab w:val="center" w:pos="244.65pt"/>
        <w:tab w:val="start" w:pos="279.75pt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F12831">
      <w:rPr>
        <w:noProof/>
      </w:rPr>
      <w:t>3</w:t>
    </w:r>
    <w:r>
      <w:fldChar w:fldCharType="end"/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610EEC9" w14:textId="77777777" w:rsidR="003B6DD2" w:rsidRDefault="003B6DD2"/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F9ABF97" w14:textId="77777777" w:rsidR="003B6DD2" w:rsidRDefault="003B6DD2">
    <w:pPr>
      <w:pStyle w:val="af2"/>
      <w:jc w:val="center"/>
      <w:rPr>
        <w:sz w:val="24"/>
        <w:szCs w:val="24"/>
      </w:rPr>
    </w:pPr>
  </w:p>
  <w:p w14:paraId="1EB5039C" w14:textId="77777777" w:rsidR="003B6DD2" w:rsidRDefault="003B6DD2">
    <w:pPr>
      <w:pStyle w:val="af2"/>
      <w:rPr>
        <w:sz w:val="24"/>
        <w:szCs w:val="24"/>
      </w:rPr>
    </w:pPr>
  </w:p>
</w:ftr>
</file>

<file path=word/footer4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281342D" w14:textId="77777777" w:rsidR="003B6DD2" w:rsidRDefault="003B6DD2"/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6BE535DE" w14:textId="77777777" w:rsidR="009E666B" w:rsidRDefault="009E666B">
      <w:pPr>
        <w:spacing w:after="0pt" w:line="12pt" w:lineRule="auto"/>
      </w:pPr>
      <w:r>
        <w:separator/>
      </w:r>
    </w:p>
  </w:footnote>
  <w:footnote w:type="continuationSeparator" w:id="0">
    <w:p w14:paraId="526B3688" w14:textId="77777777" w:rsidR="009E666B" w:rsidRDefault="009E666B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start"/>
      <w:pPr>
        <w:tabs>
          <w:tab w:val="num" w:pos="0pt"/>
        </w:tabs>
        <w:ind w:start="21.60pt" w:hanging="21.60pt"/>
      </w:pPr>
    </w:lvl>
    <w:lvl w:ilvl="1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2">
      <w:start w:val="1"/>
      <w:numFmt w:val="none"/>
      <w:pStyle w:val="3"/>
      <w:suff w:val="nothing"/>
      <w:lvlText w:val=""/>
      <w:lvlJc w:val="start"/>
      <w:pPr>
        <w:tabs>
          <w:tab w:val="num" w:pos="0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4">
      <w:start w:val="1"/>
      <w:numFmt w:val="none"/>
      <w:pStyle w:val="5"/>
      <w:suff w:val="nothing"/>
      <w:lvlText w:val=""/>
      <w:lvlJc w:val="start"/>
      <w:pPr>
        <w:tabs>
          <w:tab w:val="num" w:pos="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6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7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8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start"/>
      <w:pPr>
        <w:tabs>
          <w:tab w:val="num" w:pos="0pt"/>
        </w:tabs>
        <w:ind w:start="71.40pt" w:hanging="18pt"/>
      </w:pPr>
      <w:rPr>
        <w:rFonts w:ascii="Symbol" w:hAnsi="Symbol" w:cs="Times New Roman" w:hint="default"/>
        <w:lang w:val="en-US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107.40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43.4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79.40pt" w:hanging="18pt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215.40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51.40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87.40pt" w:hanging="18pt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323.4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59.40pt" w:hanging="18pt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72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108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44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80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216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52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88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24pt" w:hanging="9pt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0" w15:restartNumberingAfterBreak="0">
    <w:nsid w:val="00000015"/>
    <w:multiLevelType w:val="multilevel"/>
    <w:tmpl w:val="00000015"/>
    <w:name w:val="WW8Num2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1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2" w15:restartNumberingAfterBreak="0">
    <w:nsid w:val="00000017"/>
    <w:multiLevelType w:val="multilevel"/>
    <w:tmpl w:val="00000017"/>
    <w:name w:val="WW8Num2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3" w15:restartNumberingAfterBreak="0">
    <w:nsid w:val="00000018"/>
    <w:multiLevelType w:val="multilevel"/>
    <w:tmpl w:val="00000018"/>
    <w:name w:val="WW8Num2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4" w15:restartNumberingAfterBreak="0">
    <w:nsid w:val="00000019"/>
    <w:multiLevelType w:val="multilevel"/>
    <w:tmpl w:val="00000019"/>
    <w:name w:val="WW8Num2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5" w15:restartNumberingAfterBreak="0">
    <w:nsid w:val="0000001A"/>
    <w:multiLevelType w:val="singleLevel"/>
    <w:tmpl w:val="0000001A"/>
    <w:name w:val="WW8Num26"/>
    <w:lvl w:ilvl="0">
      <w:start w:val="1"/>
      <w:numFmt w:val="decimal"/>
      <w:suff w:val="space"/>
      <w:lvlText w:val="%1)"/>
      <w:lvlJc w:val="start"/>
      <w:pPr>
        <w:tabs>
          <w:tab w:val="num" w:pos="0pt"/>
        </w:tabs>
        <w:ind w:start="0pt" w:firstLine="0pt"/>
      </w:pPr>
    </w:lvl>
  </w:abstractNum>
  <w:abstractNum w:abstractNumId="26" w15:restartNumberingAfterBreak="0">
    <w:nsid w:val="0000001B"/>
    <w:multiLevelType w:val="multilevel"/>
    <w:tmpl w:val="0000001B"/>
    <w:name w:val="WW8Num2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7" w15:restartNumberingAfterBreak="0">
    <w:nsid w:val="0000001C"/>
    <w:multiLevelType w:val="multilevel"/>
    <w:tmpl w:val="0000001C"/>
    <w:name w:val="WW8Num2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8" w15:restartNumberingAfterBreak="0">
    <w:nsid w:val="0000001D"/>
    <w:multiLevelType w:val="multilevel"/>
    <w:tmpl w:val="0000001D"/>
    <w:name w:val="WW8Num2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9" w15:restartNumberingAfterBreak="0">
    <w:nsid w:val="0000001E"/>
    <w:multiLevelType w:val="multilevel"/>
    <w:tmpl w:val="0000001E"/>
    <w:name w:val="WW8Num3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0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1" w15:restartNumberingAfterBreak="0">
    <w:nsid w:val="00000020"/>
    <w:multiLevelType w:val="multilevel"/>
    <w:tmpl w:val="00000020"/>
    <w:name w:val="WW8Num3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2" w15:restartNumberingAfterBreak="0">
    <w:nsid w:val="00000021"/>
    <w:multiLevelType w:val="multilevel"/>
    <w:tmpl w:val="00000021"/>
    <w:name w:val="WW8Num33"/>
    <w:lvl w:ilvl="0">
      <w:start w:val="1"/>
      <w:numFmt w:val="bullet"/>
      <w:lvlText w:val=""/>
      <w:lvlJc w:val="start"/>
      <w:pPr>
        <w:tabs>
          <w:tab w:val="num" w:pos="0pt"/>
        </w:tabs>
        <w:ind w:start="18pt" w:hanging="18pt"/>
      </w:pPr>
      <w:rPr>
        <w:rFonts w:ascii="Symbol" w:hAnsi="Symbol" w:cs="Symbol" w:hint="default"/>
        <w:szCs w:val="28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54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9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26pt" w:hanging="18pt"/>
      </w:pPr>
      <w:rPr>
        <w:rFonts w:ascii="Symbol" w:hAnsi="Symbol" w:cs="Symbol" w:hint="default"/>
        <w:szCs w:val="28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62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198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34pt" w:hanging="18pt"/>
      </w:pPr>
      <w:rPr>
        <w:rFonts w:ascii="Symbol" w:hAnsi="Symbol" w:cs="Symbol" w:hint="default"/>
        <w:szCs w:val="28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7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06pt" w:hanging="18pt"/>
      </w:pPr>
      <w:rPr>
        <w:rFonts w:ascii="Wingdings" w:hAnsi="Wingdings" w:cs="Wingdings" w:hint="default"/>
      </w:rPr>
    </w:lvl>
  </w:abstractNum>
  <w:abstractNum w:abstractNumId="33" w15:restartNumberingAfterBreak="0">
    <w:nsid w:val="00000022"/>
    <w:multiLevelType w:val="multilevel"/>
    <w:tmpl w:val="00000022"/>
    <w:name w:val="WW8Num3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4" w15:restartNumberingAfterBreak="0">
    <w:nsid w:val="00000023"/>
    <w:multiLevelType w:val="multilevel"/>
    <w:tmpl w:val="00000023"/>
    <w:name w:val="WW8Num3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5" w15:restartNumberingAfterBreak="0">
    <w:nsid w:val="00000024"/>
    <w:multiLevelType w:val="multilevel"/>
    <w:tmpl w:val="00000024"/>
    <w:name w:val="WW8Num3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36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7" w15:restartNumberingAfterBreak="0">
    <w:nsid w:val="00000026"/>
    <w:multiLevelType w:val="multilevel"/>
    <w:tmpl w:val="00000026"/>
    <w:name w:val="WW8Num3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8" w15:restartNumberingAfterBreak="0">
    <w:nsid w:val="00000027"/>
    <w:multiLevelType w:val="multilevel"/>
    <w:tmpl w:val="00000027"/>
    <w:name w:val="WW8Num3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9" w15:restartNumberingAfterBreak="0">
    <w:nsid w:val="00000028"/>
    <w:multiLevelType w:val="multilevel"/>
    <w:tmpl w:val="00000028"/>
    <w:name w:val="WW8Num4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0" w15:restartNumberingAfterBreak="0">
    <w:nsid w:val="00000029"/>
    <w:multiLevelType w:val="multilevel"/>
    <w:tmpl w:val="00000029"/>
    <w:name w:val="WW8Num4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1" w15:restartNumberingAfterBreak="0">
    <w:nsid w:val="0000002A"/>
    <w:multiLevelType w:val="multilevel"/>
    <w:tmpl w:val="0000002A"/>
    <w:name w:val="WW8Num42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  <w:rPr>
        <w:sz w:val="28"/>
        <w:szCs w:val="28"/>
      </w:rPr>
    </w:lvl>
    <w:lvl w:ilvl="1">
      <w:start w:val="1"/>
      <w:numFmt w:val="decimal"/>
      <w:lvlText w:val="%2)"/>
      <w:lvlJc w:val="start"/>
      <w:pPr>
        <w:tabs>
          <w:tab w:val="num" w:pos="0pt"/>
        </w:tabs>
        <w:ind w:start="54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72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90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108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26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44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62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80pt" w:hanging="18pt"/>
      </w:pPr>
    </w:lvl>
  </w:abstractNum>
  <w:abstractNum w:abstractNumId="42" w15:restartNumberingAfterBreak="0">
    <w:nsid w:val="23FD4A05"/>
    <w:multiLevelType w:val="multilevel"/>
    <w:tmpl w:val="DC066CE8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43" w15:restartNumberingAfterBreak="0">
    <w:nsid w:val="25E9092C"/>
    <w:multiLevelType w:val="multilevel"/>
    <w:tmpl w:val="6F4AC67C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start"/>
      <w:pPr>
        <w:ind w:start="220.25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start"/>
      <w:pPr>
        <w:ind w:start="414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start"/>
      <w:pPr>
        <w:ind w:start="522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start"/>
      <w:pPr>
        <w:ind w:start="64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start"/>
      <w:pPr>
        <w:ind w:start="774pt" w:hanging="90pt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start"/>
      <w:pPr>
        <w:ind w:start="882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start"/>
      <w:pPr>
        <w:ind w:start="1008pt" w:hanging="108pt"/>
      </w:pPr>
      <w:rPr>
        <w:rFonts w:hint="default"/>
        <w:u w:val="none"/>
      </w:rPr>
    </w:lvl>
  </w:abstractNum>
  <w:abstractNum w:abstractNumId="44" w15:restartNumberingAfterBreak="0">
    <w:nsid w:val="2C9477DE"/>
    <w:multiLevelType w:val="multilevel"/>
    <w:tmpl w:val="2D543BB4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120pt" w:hanging="30pt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start"/>
      <w:pPr>
        <w:ind w:start="180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start"/>
      <w:pPr>
        <w:ind w:start="252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start"/>
      <w:pPr>
        <w:ind w:start="306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start"/>
      <w:pPr>
        <w:ind w:start="37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start"/>
      <w:pPr>
        <w:ind w:start="432pt" w:hanging="72pt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start"/>
      <w:pPr>
        <w:ind w:start="504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start"/>
      <w:pPr>
        <w:ind w:start="576pt" w:hanging="108pt"/>
      </w:pPr>
      <w:rPr>
        <w:rFonts w:hint="default"/>
        <w:u w:val="none"/>
      </w:rPr>
    </w:lvl>
  </w:abstractNum>
  <w:abstractNum w:abstractNumId="45" w15:restartNumberingAfterBreak="0">
    <w:nsid w:val="3DF93507"/>
    <w:multiLevelType w:val="hybridMultilevel"/>
    <w:tmpl w:val="DFB0E64E"/>
    <w:lvl w:ilvl="0" w:tplc="D1B6D9D8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>
      <w:start w:val="1"/>
      <w:numFmt w:val="lowerLetter"/>
      <w:lvlText w:val="%2."/>
      <w:lvlJc w:val="start"/>
      <w:pPr>
        <w:ind w:start="90pt" w:hanging="18pt"/>
      </w:pPr>
    </w:lvl>
    <w:lvl w:ilvl="2" w:tplc="0419001B">
      <w:start w:val="1"/>
      <w:numFmt w:val="lowerRoman"/>
      <w:lvlText w:val="%3."/>
      <w:lvlJc w:val="end"/>
      <w:pPr>
        <w:ind w:start="126pt" w:hanging="9pt"/>
      </w:pPr>
    </w:lvl>
    <w:lvl w:ilvl="3" w:tplc="0419000F">
      <w:start w:val="1"/>
      <w:numFmt w:val="decimal"/>
      <w:lvlText w:val="%4."/>
      <w:lvlJc w:val="start"/>
      <w:pPr>
        <w:ind w:start="53.45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46" w15:restartNumberingAfterBreak="0">
    <w:nsid w:val="4228371F"/>
    <w:multiLevelType w:val="hybridMultilevel"/>
    <w:tmpl w:val="F7E47AC8"/>
    <w:lvl w:ilvl="0" w:tplc="81E249CE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47" w15:restartNumberingAfterBreak="0">
    <w:nsid w:val="434E5305"/>
    <w:multiLevelType w:val="multilevel"/>
    <w:tmpl w:val="A8A0A8D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8" w15:restartNumberingAfterBreak="0">
    <w:nsid w:val="479F5A9D"/>
    <w:multiLevelType w:val="multilevel"/>
    <w:tmpl w:val="10FC08B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9" w15:restartNumberingAfterBreak="0">
    <w:nsid w:val="511B42F4"/>
    <w:multiLevelType w:val="multilevel"/>
    <w:tmpl w:val="9D181EC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0" w15:restartNumberingAfterBreak="0">
    <w:nsid w:val="585F74A3"/>
    <w:multiLevelType w:val="multilevel"/>
    <w:tmpl w:val="CFFC7B22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51" w15:restartNumberingAfterBreak="0">
    <w:nsid w:val="5A7C0183"/>
    <w:multiLevelType w:val="multilevel"/>
    <w:tmpl w:val="5E7ACF8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2" w15:restartNumberingAfterBreak="0">
    <w:nsid w:val="5DE448B7"/>
    <w:multiLevelType w:val="multilevel"/>
    <w:tmpl w:val="126064B2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53" w15:restartNumberingAfterBreak="0">
    <w:nsid w:val="5F033AEF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4" w15:restartNumberingAfterBreak="0">
    <w:nsid w:val="74F247A6"/>
    <w:multiLevelType w:val="hybridMultilevel"/>
    <w:tmpl w:val="5DCE0C16"/>
    <w:lvl w:ilvl="0" w:tplc="0419000F">
      <w:start w:val="1"/>
      <w:numFmt w:val="decimal"/>
      <w:lvlText w:val="%1."/>
      <w:lvlJc w:val="start"/>
      <w:pPr>
        <w:ind w:start="53.45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89.45pt" w:hanging="18pt"/>
      </w:pPr>
    </w:lvl>
    <w:lvl w:ilvl="2" w:tplc="0419001B" w:tentative="1">
      <w:start w:val="1"/>
      <w:numFmt w:val="lowerRoman"/>
      <w:lvlText w:val="%3."/>
      <w:lvlJc w:val="end"/>
      <w:pPr>
        <w:ind w:start="125.45pt" w:hanging="9pt"/>
      </w:pPr>
    </w:lvl>
    <w:lvl w:ilvl="3" w:tplc="0419000F" w:tentative="1">
      <w:start w:val="1"/>
      <w:numFmt w:val="decimal"/>
      <w:lvlText w:val="%4."/>
      <w:lvlJc w:val="start"/>
      <w:pPr>
        <w:ind w:start="161.45pt" w:hanging="18pt"/>
      </w:pPr>
    </w:lvl>
    <w:lvl w:ilvl="4" w:tplc="04190019" w:tentative="1">
      <w:start w:val="1"/>
      <w:numFmt w:val="lowerLetter"/>
      <w:lvlText w:val="%5."/>
      <w:lvlJc w:val="start"/>
      <w:pPr>
        <w:ind w:start="197.45pt" w:hanging="18pt"/>
      </w:pPr>
    </w:lvl>
    <w:lvl w:ilvl="5" w:tplc="0419001B" w:tentative="1">
      <w:start w:val="1"/>
      <w:numFmt w:val="lowerRoman"/>
      <w:lvlText w:val="%6."/>
      <w:lvlJc w:val="end"/>
      <w:pPr>
        <w:ind w:start="233.45pt" w:hanging="9pt"/>
      </w:pPr>
    </w:lvl>
    <w:lvl w:ilvl="6" w:tplc="0419000F" w:tentative="1">
      <w:start w:val="1"/>
      <w:numFmt w:val="decimal"/>
      <w:lvlText w:val="%7."/>
      <w:lvlJc w:val="start"/>
      <w:pPr>
        <w:ind w:start="269.45pt" w:hanging="18pt"/>
      </w:pPr>
    </w:lvl>
    <w:lvl w:ilvl="7" w:tplc="04190019" w:tentative="1">
      <w:start w:val="1"/>
      <w:numFmt w:val="lowerLetter"/>
      <w:lvlText w:val="%8."/>
      <w:lvlJc w:val="start"/>
      <w:pPr>
        <w:ind w:start="305.45pt" w:hanging="18pt"/>
      </w:pPr>
    </w:lvl>
    <w:lvl w:ilvl="8" w:tplc="0419001B" w:tentative="1">
      <w:start w:val="1"/>
      <w:numFmt w:val="lowerRoman"/>
      <w:lvlText w:val="%9."/>
      <w:lvlJc w:val="end"/>
      <w:pPr>
        <w:ind w:start="341.45pt" w:hanging="9pt"/>
      </w:pPr>
    </w:lvl>
  </w:abstractNum>
  <w:abstractNum w:abstractNumId="55" w15:restartNumberingAfterBreak="0">
    <w:nsid w:val="773F0F42"/>
    <w:multiLevelType w:val="hybridMultilevel"/>
    <w:tmpl w:val="9E48A244"/>
    <w:lvl w:ilvl="0" w:tplc="703C4724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num w:numId="1" w16cid:durableId="257569718">
    <w:abstractNumId w:val="0"/>
  </w:num>
  <w:num w:numId="2" w16cid:durableId="133915354">
    <w:abstractNumId w:val="8"/>
  </w:num>
  <w:num w:numId="3" w16cid:durableId="1713112577">
    <w:abstractNumId w:val="15"/>
  </w:num>
  <w:num w:numId="4" w16cid:durableId="149296328">
    <w:abstractNumId w:val="32"/>
  </w:num>
  <w:num w:numId="5" w16cid:durableId="10961704">
    <w:abstractNumId w:val="41"/>
  </w:num>
  <w:num w:numId="6" w16cid:durableId="1905605750">
    <w:abstractNumId w:val="48"/>
  </w:num>
  <w:num w:numId="7" w16cid:durableId="1902905427">
    <w:abstractNumId w:val="53"/>
  </w:num>
  <w:num w:numId="8" w16cid:durableId="33387104">
    <w:abstractNumId w:val="49"/>
  </w:num>
  <w:num w:numId="9" w16cid:durableId="549878782">
    <w:abstractNumId w:val="47"/>
  </w:num>
  <w:num w:numId="10" w16cid:durableId="395973301">
    <w:abstractNumId w:val="51"/>
  </w:num>
  <w:num w:numId="11" w16cid:durableId="1408183818">
    <w:abstractNumId w:val="42"/>
  </w:num>
  <w:num w:numId="12" w16cid:durableId="1724673251">
    <w:abstractNumId w:val="52"/>
  </w:num>
  <w:num w:numId="13" w16cid:durableId="1811165784">
    <w:abstractNumId w:val="44"/>
  </w:num>
  <w:num w:numId="14" w16cid:durableId="321086572">
    <w:abstractNumId w:val="43"/>
  </w:num>
  <w:num w:numId="15" w16cid:durableId="1485708041">
    <w:abstractNumId w:val="45"/>
  </w:num>
  <w:num w:numId="16" w16cid:durableId="839586201">
    <w:abstractNumId w:val="54"/>
  </w:num>
  <w:num w:numId="17" w16cid:durableId="1039352349">
    <w:abstractNumId w:val="55"/>
  </w:num>
  <w:num w:numId="18" w16cid:durableId="546069854">
    <w:abstractNumId w:val="46"/>
  </w:num>
  <w:num w:numId="19" w16cid:durableId="1571841104">
    <w:abstractNumId w:val="5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defaultTableStyle w:val="a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DD2"/>
    <w:rsid w:val="000A4408"/>
    <w:rsid w:val="000F14C2"/>
    <w:rsid w:val="00103C41"/>
    <w:rsid w:val="001071EF"/>
    <w:rsid w:val="0016101E"/>
    <w:rsid w:val="001F3A3B"/>
    <w:rsid w:val="00241206"/>
    <w:rsid w:val="00261C76"/>
    <w:rsid w:val="002845A2"/>
    <w:rsid w:val="00292FCE"/>
    <w:rsid w:val="00293BC1"/>
    <w:rsid w:val="002A25A3"/>
    <w:rsid w:val="002B3F94"/>
    <w:rsid w:val="00352615"/>
    <w:rsid w:val="00387A74"/>
    <w:rsid w:val="003A1A99"/>
    <w:rsid w:val="003A4EB7"/>
    <w:rsid w:val="003B6DD2"/>
    <w:rsid w:val="003F2065"/>
    <w:rsid w:val="00413C1F"/>
    <w:rsid w:val="0043770C"/>
    <w:rsid w:val="00446310"/>
    <w:rsid w:val="0047418B"/>
    <w:rsid w:val="004B34B5"/>
    <w:rsid w:val="004B66F2"/>
    <w:rsid w:val="00510725"/>
    <w:rsid w:val="005132AD"/>
    <w:rsid w:val="005519AD"/>
    <w:rsid w:val="005E7D07"/>
    <w:rsid w:val="005F5653"/>
    <w:rsid w:val="0062181D"/>
    <w:rsid w:val="00627CA5"/>
    <w:rsid w:val="0066069A"/>
    <w:rsid w:val="00687F28"/>
    <w:rsid w:val="00742CD9"/>
    <w:rsid w:val="007C4A44"/>
    <w:rsid w:val="0088060D"/>
    <w:rsid w:val="009341A3"/>
    <w:rsid w:val="00993450"/>
    <w:rsid w:val="009C2D11"/>
    <w:rsid w:val="009E666B"/>
    <w:rsid w:val="00A514AE"/>
    <w:rsid w:val="00A82116"/>
    <w:rsid w:val="00A94A00"/>
    <w:rsid w:val="00AB20C7"/>
    <w:rsid w:val="00AC3770"/>
    <w:rsid w:val="00AC6A20"/>
    <w:rsid w:val="00B77169"/>
    <w:rsid w:val="00BC1432"/>
    <w:rsid w:val="00BC7173"/>
    <w:rsid w:val="00C35D5D"/>
    <w:rsid w:val="00C802DA"/>
    <w:rsid w:val="00CB486B"/>
    <w:rsid w:val="00CC2B6C"/>
    <w:rsid w:val="00CE56F5"/>
    <w:rsid w:val="00D11D52"/>
    <w:rsid w:val="00D405B9"/>
    <w:rsid w:val="00D66830"/>
    <w:rsid w:val="00DD5821"/>
    <w:rsid w:val="00E03893"/>
    <w:rsid w:val="00E82EF6"/>
    <w:rsid w:val="00EB3B2C"/>
    <w:rsid w:val="00EF35E7"/>
    <w:rsid w:val="00F12831"/>
    <w:rsid w:val="00F96570"/>
    <w:rsid w:val="00F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34815FB1"/>
  <w15:chartTrackingRefBased/>
  <w15:docId w15:val="{76E43AB1-FA6B-4A7E-9EF3-B96365B5B7E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0pt" w:line="13.80pt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tabs>
        <w:tab w:val="start" w:pos="0pt"/>
      </w:tabs>
      <w:spacing w:before="12pt" w:after="3pt"/>
      <w:outlineLvl w:val="0"/>
    </w:pPr>
    <w:rPr>
      <w:rFonts w:cs="Times New Roman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1D52"/>
    <w:pPr>
      <w:keepNext/>
      <w:spacing w:before="12pt" w:after="3pt"/>
      <w:outlineLvl w:val="1"/>
    </w:pPr>
    <w:rPr>
      <w:rFonts w:ascii="Calibri Light" w:eastAsia="Times New Roman" w:hAnsi="Calibri Light" w:cs="Times New Roman"/>
      <w:b/>
      <w:bCs/>
      <w:i/>
      <w:iCs/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tabs>
        <w:tab w:val="start" w:pos="0pt"/>
      </w:tabs>
      <w:spacing w:before="12pt" w:after="3pt"/>
      <w:ind w:start="0pt" w:firstLine="35.45pt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tabs>
        <w:tab w:val="start" w:pos="0pt"/>
      </w:tabs>
      <w:spacing w:before="6pt" w:after="6pt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Times New Roman" w:hint="default"/>
      <w:lang w:val="en-US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hint="default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hint="default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7z0">
    <w:name w:val="WW8Num27z0"/>
    <w:rPr>
      <w:rFonts w:hint="default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Symbol" w:hAnsi="Symbol" w:cs="Symbol" w:hint="default"/>
      <w:szCs w:val="28"/>
    </w:rPr>
  </w:style>
  <w:style w:type="character" w:customStyle="1" w:styleId="WW8Num33z1">
    <w:name w:val="WW8Num33z1"/>
    <w:rPr>
      <w:rFonts w:ascii="Courier New" w:hAnsi="Courier New" w:cs="Courier New" w:hint="default"/>
    </w:rPr>
  </w:style>
  <w:style w:type="character" w:customStyle="1" w:styleId="WW8Num33z2">
    <w:name w:val="WW8Num33z2"/>
    <w:rPr>
      <w:rFonts w:ascii="Wingdings" w:hAnsi="Wingdings" w:cs="Wingdings" w:hint="default"/>
    </w:rPr>
  </w:style>
  <w:style w:type="character" w:customStyle="1" w:styleId="WW8Num34z0">
    <w:name w:val="WW8Num34z0"/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hint="default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hint="default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40z0">
    <w:name w:val="WW8Num40z0"/>
  </w:style>
  <w:style w:type="character" w:customStyle="1" w:styleId="WW8Num40z1">
    <w:name w:val="WW8Num40z1"/>
  </w:style>
  <w:style w:type="character" w:customStyle="1" w:styleId="WW8Num40z2">
    <w:name w:val="WW8Num40z2"/>
  </w:style>
  <w:style w:type="character" w:customStyle="1" w:styleId="WW8Num40z3">
    <w:name w:val="WW8Num40z3"/>
  </w:style>
  <w:style w:type="character" w:customStyle="1" w:styleId="WW8Num40z4">
    <w:name w:val="WW8Num40z4"/>
  </w:style>
  <w:style w:type="character" w:customStyle="1" w:styleId="WW8Num40z5">
    <w:name w:val="WW8Num40z5"/>
  </w:style>
  <w:style w:type="character" w:customStyle="1" w:styleId="WW8Num40z6">
    <w:name w:val="WW8Num40z6"/>
  </w:style>
  <w:style w:type="character" w:customStyle="1" w:styleId="WW8Num40z7">
    <w:name w:val="WW8Num40z7"/>
  </w:style>
  <w:style w:type="character" w:customStyle="1" w:styleId="WW8Num40z8">
    <w:name w:val="WW8Num40z8"/>
  </w:style>
  <w:style w:type="character" w:customStyle="1" w:styleId="WW8Num41z0">
    <w:name w:val="WW8Num41z0"/>
  </w:style>
  <w:style w:type="character" w:customStyle="1" w:styleId="WW8Num41z1">
    <w:name w:val="WW8Num41z1"/>
  </w:style>
  <w:style w:type="character" w:customStyle="1" w:styleId="WW8Num41z2">
    <w:name w:val="WW8Num41z2"/>
  </w:style>
  <w:style w:type="character" w:customStyle="1" w:styleId="WW8Num41z3">
    <w:name w:val="WW8Num41z3"/>
  </w:style>
  <w:style w:type="character" w:customStyle="1" w:styleId="WW8Num41z4">
    <w:name w:val="WW8Num41z4"/>
  </w:style>
  <w:style w:type="character" w:customStyle="1" w:styleId="WW8Num41z5">
    <w:name w:val="WW8Num41z5"/>
  </w:style>
  <w:style w:type="character" w:customStyle="1" w:styleId="WW8Num41z6">
    <w:name w:val="WW8Num41z6"/>
  </w:style>
  <w:style w:type="character" w:customStyle="1" w:styleId="WW8Num41z7">
    <w:name w:val="WW8Num41z7"/>
  </w:style>
  <w:style w:type="character" w:customStyle="1" w:styleId="WW8Num41z8">
    <w:name w:val="WW8Num41z8"/>
  </w:style>
  <w:style w:type="character" w:customStyle="1" w:styleId="WW8Num42z0">
    <w:name w:val="WW8Num42z0"/>
    <w:rPr>
      <w:sz w:val="28"/>
      <w:szCs w:val="28"/>
    </w:rPr>
  </w:style>
  <w:style w:type="character" w:customStyle="1" w:styleId="WW8Num42z1">
    <w:name w:val="WW8Num42z1"/>
  </w:style>
  <w:style w:type="character" w:customStyle="1" w:styleId="WW8Num42z2">
    <w:name w:val="WW8Num42z2"/>
  </w:style>
  <w:style w:type="character" w:customStyle="1" w:styleId="WW8Num42z3">
    <w:name w:val="WW8Num42z3"/>
  </w:style>
  <w:style w:type="character" w:customStyle="1" w:styleId="WW8Num42z4">
    <w:name w:val="WW8Num42z4"/>
  </w:style>
  <w:style w:type="character" w:customStyle="1" w:styleId="WW8Num42z5">
    <w:name w:val="WW8Num42z5"/>
  </w:style>
  <w:style w:type="character" w:customStyle="1" w:styleId="WW8Num42z6">
    <w:name w:val="WW8Num42z6"/>
  </w:style>
  <w:style w:type="character" w:customStyle="1" w:styleId="WW8Num42z7">
    <w:name w:val="WW8Num42z7"/>
  </w:style>
  <w:style w:type="character" w:customStyle="1" w:styleId="WW8Num42z8">
    <w:name w:val="WW8Num42z8"/>
  </w:style>
  <w:style w:type="character" w:customStyle="1" w:styleId="21">
    <w:name w:val="Основной шрифт абзаца2"/>
  </w:style>
  <w:style w:type="character" w:customStyle="1" w:styleId="Absatz-Standardschriftart">
    <w:name w:val="Absatz-Standardschriftart"/>
  </w:style>
  <w:style w:type="character" w:customStyle="1" w:styleId="a3">
    <w:name w:val="Программный код Знак"/>
    <w:rPr>
      <w:rFonts w:ascii="Consolas" w:eastAsia="Calibri" w:hAnsi="Consolas" w:cs="Consolas"/>
      <w:sz w:val="18"/>
      <w:szCs w:val="18"/>
      <w:lang w:val="en-US" w:eastAsia="ar-SA"/>
    </w:rPr>
  </w:style>
  <w:style w:type="character" w:styleId="a4">
    <w:name w:val="FollowedHyperlink"/>
    <w:rPr>
      <w:color w:val="800000"/>
      <w:u w:val="single"/>
    </w:rPr>
  </w:style>
  <w:style w:type="character" w:customStyle="1" w:styleId="10">
    <w:name w:val="Знак примечания1"/>
    <w:rPr>
      <w:sz w:val="16"/>
      <w:szCs w:val="16"/>
    </w:rPr>
  </w:style>
  <w:style w:type="character" w:customStyle="1" w:styleId="HTML">
    <w:name w:val="Стандартный HTML Знак"/>
    <w:rPr>
      <w:rFonts w:ascii="Courier New" w:hAnsi="Courier New" w:cs="Courier New"/>
    </w:rPr>
  </w:style>
  <w:style w:type="character" w:styleId="a5">
    <w:name w:val="Hyperlink"/>
    <w:uiPriority w:val="99"/>
    <w:rPr>
      <w:color w:val="0000FF"/>
      <w:u w:val="single"/>
    </w:rPr>
  </w:style>
  <w:style w:type="character" w:customStyle="1" w:styleId="a6">
    <w:name w:val="Символ нумерации"/>
  </w:style>
  <w:style w:type="character" w:customStyle="1" w:styleId="WW-Absatz-Standardschriftart">
    <w:name w:val="WW-Absatz-Standardschriftart"/>
  </w:style>
  <w:style w:type="character" w:customStyle="1" w:styleId="a7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21"/>
  </w:style>
  <w:style w:type="character" w:styleId="HTML0">
    <w:name w:val="HTML Code"/>
    <w:rPr>
      <w:rFonts w:ascii="Courier New" w:eastAsia="Times New Roman" w:hAnsi="Courier New" w:cs="Courier New"/>
      <w:sz w:val="20"/>
      <w:szCs w:val="20"/>
    </w:rPr>
  </w:style>
  <w:style w:type="character" w:customStyle="1" w:styleId="a8">
    <w:name w:val="Текст примечания Знак"/>
    <w:rPr>
      <w:rFonts w:eastAsia="Calibri" w:cs="Calibri"/>
      <w:lang w:eastAsia="ar-SA"/>
    </w:rPr>
  </w:style>
  <w:style w:type="character" w:customStyle="1" w:styleId="tabletab">
    <w:name w:val="tabletab"/>
    <w:basedOn w:val="21"/>
  </w:style>
  <w:style w:type="character" w:customStyle="1" w:styleId="WW-Absatz-Standardschriftart11">
    <w:name w:val="WW-Absatz-Standardschriftart11"/>
  </w:style>
  <w:style w:type="character" w:customStyle="1" w:styleId="typenamelabel">
    <w:name w:val="typenamelabel"/>
    <w:basedOn w:val="21"/>
  </w:style>
  <w:style w:type="character" w:customStyle="1" w:styleId="WW-Absatz-Standardschriftart1111">
    <w:name w:val="WW-Absatz-Standardschriftart1111"/>
  </w:style>
  <w:style w:type="character" w:customStyle="1" w:styleId="11">
    <w:name w:val="Основной шрифт абзаца1"/>
  </w:style>
  <w:style w:type="character" w:customStyle="1" w:styleId="WW-Absatz-Standardschriftart111">
    <w:name w:val="WW-Absatz-Standardschriftart111"/>
  </w:style>
  <w:style w:type="character" w:customStyle="1" w:styleId="WW-Absatz-Standardschriftart1">
    <w:name w:val="WW-Absatz-Standardschriftart1"/>
  </w:style>
  <w:style w:type="character" w:customStyle="1" w:styleId="a9">
    <w:name w:val="Нижний колонтитул Знак"/>
    <w:rPr>
      <w:rFonts w:ascii="Times New Roman" w:eastAsia="Calibri" w:hAnsi="Times New Roman" w:cs="Calibri"/>
      <w:sz w:val="28"/>
    </w:rPr>
  </w:style>
  <w:style w:type="character" w:customStyle="1" w:styleId="aa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12">
    <w:name w:val="Заголовок 1 Знак"/>
    <w:rPr>
      <w:rFonts w:ascii="Cambria" w:eastAsia="Times New Roman" w:hAnsi="Cambria" w:cs="Times New Roman"/>
      <w:b/>
      <w:bCs/>
      <w:kern w:val="2"/>
      <w:sz w:val="32"/>
      <w:szCs w:val="32"/>
    </w:rPr>
  </w:style>
  <w:style w:type="character" w:customStyle="1" w:styleId="ab">
    <w:name w:val="Маркеры списка"/>
    <w:rPr>
      <w:rFonts w:ascii="OpenSymbol" w:eastAsia="OpenSymbol" w:hAnsi="OpenSymbol" w:cs="OpenSymbol"/>
    </w:rPr>
  </w:style>
  <w:style w:type="character" w:customStyle="1" w:styleId="ac">
    <w:name w:val="Тема примечания Знак"/>
    <w:rPr>
      <w:rFonts w:eastAsia="Calibri" w:cs="Calibri"/>
      <w:b/>
      <w:bCs/>
      <w:lang w:eastAsia="ar-SA"/>
    </w:rPr>
  </w:style>
  <w:style w:type="character" w:customStyle="1" w:styleId="membernamelink">
    <w:name w:val="membernamelink"/>
    <w:basedOn w:val="21"/>
  </w:style>
  <w:style w:type="paragraph" w:styleId="ad">
    <w:name w:val="Title"/>
    <w:basedOn w:val="a"/>
    <w:next w:val="ae"/>
    <w:pPr>
      <w:keepNext/>
      <w:spacing w:before="12pt" w:after="6pt"/>
    </w:pPr>
    <w:rPr>
      <w:rFonts w:ascii="Arial" w:eastAsia="Lucida Sans Unicode" w:hAnsi="Arial" w:cs="Mangal"/>
      <w:szCs w:val="28"/>
    </w:rPr>
  </w:style>
  <w:style w:type="paragraph" w:styleId="ae">
    <w:name w:val="Body Text"/>
    <w:basedOn w:val="a"/>
    <w:pPr>
      <w:spacing w:after="6pt"/>
    </w:pPr>
  </w:style>
  <w:style w:type="paragraph" w:styleId="af">
    <w:name w:val="List"/>
    <w:basedOn w:val="ae"/>
    <w:rPr>
      <w:rFonts w:cs="Mangal"/>
    </w:rPr>
  </w:style>
  <w:style w:type="paragraph" w:styleId="af0">
    <w:name w:val="caption"/>
    <w:basedOn w:val="a"/>
    <w:qFormat/>
    <w:pPr>
      <w:suppressLineNumbers/>
      <w:spacing w:before="6pt" w:after="6pt"/>
    </w:pPr>
    <w:rPr>
      <w:rFonts w:cs="Arial"/>
      <w:i/>
      <w:iCs/>
      <w:sz w:val="24"/>
      <w:szCs w:val="24"/>
    </w:rPr>
  </w:style>
  <w:style w:type="paragraph" w:customStyle="1" w:styleId="22">
    <w:name w:val="Указатель2"/>
    <w:basedOn w:val="a"/>
    <w:pPr>
      <w:suppressLineNumbers/>
    </w:pPr>
    <w:rPr>
      <w:rFonts w:cs="Arial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styleId="23">
    <w:name w:val="toc 2"/>
    <w:basedOn w:val="13"/>
    <w:uiPriority w:val="39"/>
    <w:pPr>
      <w:tabs>
        <w:tab w:val="end" w:leader="dot" w:pos="467.75pt"/>
      </w:tabs>
      <w:ind w:start="14.15pt"/>
    </w:pPr>
  </w:style>
  <w:style w:type="paragraph" w:styleId="6">
    <w:name w:val="toc 6"/>
    <w:basedOn w:val="13"/>
    <w:pPr>
      <w:tabs>
        <w:tab w:val="end" w:leader="dot" w:pos="411.15pt"/>
      </w:tabs>
      <w:ind w:start="70.75pt"/>
    </w:pPr>
  </w:style>
  <w:style w:type="paragraph" w:styleId="8">
    <w:name w:val="toc 8"/>
    <w:basedOn w:val="13"/>
    <w:pPr>
      <w:tabs>
        <w:tab w:val="end" w:leader="dot" w:pos="382.85pt"/>
      </w:tabs>
      <w:ind w:start="99.05pt"/>
    </w:pPr>
  </w:style>
  <w:style w:type="paragraph" w:customStyle="1" w:styleId="af1">
    <w:name w:val="Верхний и нижний колонтитулы"/>
    <w:basedOn w:val="a"/>
    <w:pPr>
      <w:suppressLineNumbers/>
      <w:tabs>
        <w:tab w:val="center" w:pos="240.95pt"/>
        <w:tab w:val="end" w:pos="481.90pt"/>
      </w:tabs>
    </w:pPr>
  </w:style>
  <w:style w:type="paragraph" w:styleId="af2">
    <w:name w:val="footer"/>
    <w:basedOn w:val="a"/>
    <w:pPr>
      <w:spacing w:after="0pt" w:line="12pt" w:lineRule="auto"/>
    </w:pPr>
  </w:style>
  <w:style w:type="paragraph" w:customStyle="1" w:styleId="14">
    <w:name w:val="Текст примечания1"/>
    <w:basedOn w:val="a"/>
    <w:rPr>
      <w:sz w:val="20"/>
      <w:szCs w:val="20"/>
    </w:rPr>
  </w:style>
  <w:style w:type="paragraph" w:styleId="af3">
    <w:name w:val="annotation subject"/>
    <w:basedOn w:val="14"/>
    <w:next w:val="14"/>
    <w:rPr>
      <w:b/>
      <w:bCs/>
    </w:rPr>
  </w:style>
  <w:style w:type="paragraph" w:styleId="HTML1">
    <w:name w:val="HTML Preformatted"/>
    <w:basedOn w:val="a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Balloon Text"/>
    <w:basedOn w:val="a"/>
    <w:pPr>
      <w:spacing w:after="0pt" w:line="12pt" w:lineRule="auto"/>
    </w:pPr>
    <w:rPr>
      <w:rFonts w:ascii="Tahoma" w:hAnsi="Tahoma" w:cs="Tahoma"/>
      <w:sz w:val="16"/>
      <w:szCs w:val="16"/>
    </w:rPr>
  </w:style>
  <w:style w:type="paragraph" w:styleId="30">
    <w:name w:val="toc 3"/>
    <w:basedOn w:val="13"/>
    <w:pPr>
      <w:tabs>
        <w:tab w:val="end" w:leader="dot" w:pos="453.60pt"/>
      </w:tabs>
      <w:ind w:start="28.30pt"/>
    </w:pPr>
  </w:style>
  <w:style w:type="paragraph" w:styleId="7">
    <w:name w:val="toc 7"/>
    <w:basedOn w:val="13"/>
    <w:pPr>
      <w:tabs>
        <w:tab w:val="end" w:leader="dot" w:pos="397pt"/>
      </w:tabs>
      <w:ind w:start="84.90pt"/>
    </w:pPr>
  </w:style>
  <w:style w:type="paragraph" w:styleId="9">
    <w:name w:val="toc 9"/>
    <w:basedOn w:val="13"/>
    <w:pPr>
      <w:tabs>
        <w:tab w:val="end" w:leader="dot" w:pos="368.70pt"/>
      </w:tabs>
      <w:ind w:start="113.20pt"/>
    </w:pPr>
  </w:style>
  <w:style w:type="paragraph" w:customStyle="1" w:styleId="15">
    <w:name w:val="Название1"/>
    <w:basedOn w:val="a"/>
    <w:pPr>
      <w:suppressLineNumbers/>
      <w:spacing w:before="6pt" w:after="6pt"/>
    </w:pPr>
    <w:rPr>
      <w:rFonts w:cs="Mangal"/>
      <w:i/>
      <w:iCs/>
      <w:sz w:val="24"/>
      <w:szCs w:val="24"/>
    </w:rPr>
  </w:style>
  <w:style w:type="paragraph" w:styleId="4">
    <w:name w:val="toc 4"/>
    <w:basedOn w:val="13"/>
    <w:pPr>
      <w:tabs>
        <w:tab w:val="end" w:leader="dot" w:pos="439.45pt"/>
      </w:tabs>
      <w:ind w:start="42.45pt"/>
    </w:pPr>
  </w:style>
  <w:style w:type="paragraph" w:styleId="af5">
    <w:name w:val="header"/>
    <w:basedOn w:val="a"/>
    <w:pPr>
      <w:spacing w:after="0pt" w:line="12pt" w:lineRule="auto"/>
    </w:pPr>
  </w:style>
  <w:style w:type="paragraph" w:styleId="16">
    <w:name w:val="toc 1"/>
    <w:basedOn w:val="a"/>
    <w:next w:val="a"/>
    <w:uiPriority w:val="39"/>
    <w:pPr>
      <w:suppressAutoHyphens w:val="0"/>
      <w:spacing w:after="5pt" w:line="12pt" w:lineRule="auto"/>
    </w:pPr>
    <w:rPr>
      <w:rFonts w:eastAsia="Times New Roman" w:cs="Times New Roman"/>
      <w:szCs w:val="20"/>
    </w:rPr>
  </w:style>
  <w:style w:type="paragraph" w:customStyle="1" w:styleId="af6">
    <w:name w:val="Обычный (веб)"/>
    <w:basedOn w:val="a"/>
    <w:pPr>
      <w:spacing w:before="5pt" w:after="5.95pt"/>
    </w:pPr>
    <w:rPr>
      <w:color w:val="000000"/>
      <w:kern w:val="2"/>
      <w:sz w:val="24"/>
      <w:szCs w:val="24"/>
    </w:rPr>
  </w:style>
  <w:style w:type="paragraph" w:styleId="50">
    <w:name w:val="toc 5"/>
    <w:basedOn w:val="13"/>
    <w:pPr>
      <w:tabs>
        <w:tab w:val="end" w:leader="dot" w:pos="425.30pt"/>
      </w:tabs>
      <w:ind w:start="56.60pt"/>
    </w:pPr>
  </w:style>
  <w:style w:type="paragraph" w:customStyle="1" w:styleId="af7">
    <w:name w:val="Программный код"/>
    <w:basedOn w:val="a"/>
    <w:pPr>
      <w:spacing w:after="0pt"/>
    </w:pPr>
    <w:rPr>
      <w:rFonts w:ascii="Consolas" w:hAnsi="Consolas" w:cs="Consolas"/>
      <w:sz w:val="18"/>
      <w:szCs w:val="18"/>
      <w:lang w:val="en-US"/>
    </w:rPr>
  </w:style>
  <w:style w:type="paragraph" w:styleId="af8">
    <w:name w:val="List Paragraph"/>
    <w:basedOn w:val="a"/>
    <w:qFormat/>
    <w:pPr>
      <w:ind w:start="36pt"/>
    </w:pPr>
  </w:style>
  <w:style w:type="paragraph" w:customStyle="1" w:styleId="100">
    <w:name w:val="Оглавление 10"/>
    <w:basedOn w:val="13"/>
    <w:pPr>
      <w:tabs>
        <w:tab w:val="end" w:leader="dot" w:pos="354.55pt"/>
      </w:tabs>
      <w:ind w:start="127.35pt"/>
    </w:pPr>
  </w:style>
  <w:style w:type="paragraph" w:customStyle="1" w:styleId="af9">
    <w:name w:val="Содержимое таблицы"/>
    <w:basedOn w:val="a"/>
    <w:pPr>
      <w:suppressLineNumbers/>
    </w:pPr>
  </w:style>
  <w:style w:type="paragraph" w:customStyle="1" w:styleId="afa">
    <w:name w:val="Заголовок таблицы"/>
    <w:basedOn w:val="af9"/>
    <w:pPr>
      <w:jc w:val="center"/>
    </w:pPr>
    <w:rPr>
      <w:b/>
      <w:bCs/>
    </w:rPr>
  </w:style>
  <w:style w:type="paragraph" w:styleId="afb">
    <w:name w:val="index heading"/>
    <w:basedOn w:val="ad"/>
    <w:pPr>
      <w:suppressLineNumbers/>
    </w:pPr>
    <w:rPr>
      <w:b/>
      <w:bCs/>
      <w:sz w:val="32"/>
      <w:szCs w:val="32"/>
    </w:rPr>
  </w:style>
  <w:style w:type="paragraph" w:styleId="afc">
    <w:name w:val="toa heading"/>
    <w:basedOn w:val="1"/>
    <w:next w:val="a"/>
    <w:pPr>
      <w:keepLines/>
      <w:numPr>
        <w:numId w:val="0"/>
      </w:numPr>
      <w:tabs>
        <w:tab w:val="start" w:pos="0pt"/>
      </w:tabs>
      <w:suppressAutoHyphens w:val="0"/>
      <w:spacing w:before="24pt" w:after="0pt"/>
    </w:pPr>
    <w:rPr>
      <w:color w:val="365F91"/>
      <w:sz w:val="28"/>
      <w:szCs w:val="28"/>
    </w:rPr>
  </w:style>
  <w:style w:type="character" w:styleId="afd">
    <w:name w:val="Unresolved Mention"/>
    <w:uiPriority w:val="99"/>
    <w:semiHidden/>
    <w:unhideWhenUsed/>
    <w:rsid w:val="00D11D52"/>
    <w:rPr>
      <w:color w:val="605E5C"/>
      <w:shd w:val="clear" w:color="auto" w:fill="E1DFDD"/>
    </w:rPr>
  </w:style>
  <w:style w:type="character" w:customStyle="1" w:styleId="20">
    <w:name w:val="Заголовок 2 Знак"/>
    <w:link w:val="2"/>
    <w:uiPriority w:val="9"/>
    <w:semiHidden/>
    <w:rsid w:val="00D11D52"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paragraph" w:styleId="afe">
    <w:name w:val="TOC Heading"/>
    <w:basedOn w:val="1"/>
    <w:next w:val="a"/>
    <w:uiPriority w:val="39"/>
    <w:unhideWhenUsed/>
    <w:qFormat/>
    <w:rsid w:val="001071EF"/>
    <w:pPr>
      <w:keepLines/>
      <w:numPr>
        <w:numId w:val="0"/>
      </w:numPr>
      <w:tabs>
        <w:tab w:val="start" w:pos="0pt"/>
      </w:tabs>
      <w:suppressAutoHyphens w:val="0"/>
      <w:spacing w:after="0pt" w:line="12.95pt" w:lineRule="auto"/>
      <w:outlineLvl w:val="9"/>
    </w:pPr>
    <w:rPr>
      <w:rFonts w:ascii="Calibri Light" w:eastAsia="Times New Roman" w:hAnsi="Calibri Light"/>
      <w:b w:val="0"/>
      <w:bCs w:val="0"/>
      <w:color w:val="2F5496"/>
      <w:kern w:val="0"/>
      <w:lang w:eastAsia="ru-RU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21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58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57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4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277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10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33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9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50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521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147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54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88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73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4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43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5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13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21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740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70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58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298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32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35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28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01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35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9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269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702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798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4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16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4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8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66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94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0139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3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6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1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095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87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22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395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74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3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7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1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65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36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581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17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042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284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101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65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44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64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72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010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9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48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8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13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9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01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63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991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794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802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38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5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412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97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52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85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1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5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9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63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979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4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7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1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620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1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849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692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61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52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53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11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85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3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797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2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40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252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243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40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41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23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33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80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fontTable" Target="fontTable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footer" Target="footer4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oter" Target="footer3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footer" Target="footer2.xm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theme" Target="theme/theme1.xm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2A591841-2B71-4147-BB85-704D9578DF29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172</TotalTime>
  <Pages>1</Pages>
  <Words>20948</Words>
  <Characters>119404</Characters>
  <Application>Microsoft Office Word</Application>
  <DocSecurity>0</DocSecurity>
  <Lines>995</Lines>
  <Paragraphs>280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140072</CharactersWithSpaces>
  <SharedDoc>false</SharedDoc>
  <HLinks>
    <vt:vector size="108" baseType="variant"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_Toc148610851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_Toc148610850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_Toc148610849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_Toc148610848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_Toc148610847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_Toc148610846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_Toc148610845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_Toc148610844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_Toc148610843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_Toc148610842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_Toc148610841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_Toc148610840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_Toc148610839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_Toc148610838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_Toc148610837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_Toc148610836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_Toc148610835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_Toc148610834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Мамонтов Дмитрий Петрович</dc:creator>
  <cp:keywords/>
  <cp:lastModifiedBy>mkozarez123@gmail.com</cp:lastModifiedBy>
  <cp:revision>7</cp:revision>
  <cp:lastPrinted>2023-10-25T15:01:00Z</cp:lastPrinted>
  <dcterms:created xsi:type="dcterms:W3CDTF">2023-10-19T09:57:00Z</dcterms:created>
  <dcterms:modified xsi:type="dcterms:W3CDTF">2023-10-25T17:21:00Z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1049-11.2.0.9431</vt:lpwstr>
  </property>
</Properties>
</file>